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177C23A" w14:textId="7A0B3507" w:rsidR="001C65AC" w:rsidRPr="00AE1795" w:rsidRDefault="001C65AC" w:rsidP="001C65AC">
      <w:pPr>
        <w:pStyle w:val="Heading1"/>
        <w:rPr>
          <w:rFonts w:ascii="Calibri" w:hAnsi="Calibri"/>
          <w:color w:val="000000" w:themeColor="text1"/>
          <w:szCs w:val="28"/>
        </w:rPr>
      </w:pPr>
      <w:bookmarkStart w:id="0" w:name="_GoBack"/>
      <w:bookmarkEnd w:id="0"/>
      <w:r>
        <w:rPr>
          <w:rFonts w:ascii="Calibri" w:hAnsi="Calibri"/>
          <w:color w:val="000000" w:themeColor="text1"/>
          <w:szCs w:val="28"/>
        </w:rPr>
        <w:t xml:space="preserve">Step Four: Complete </w:t>
      </w:r>
      <w:r w:rsidR="00FA08F1">
        <w:rPr>
          <w:rFonts w:ascii="Calibri" w:hAnsi="Calibri"/>
          <w:color w:val="000000" w:themeColor="text1"/>
          <w:szCs w:val="28"/>
        </w:rPr>
        <w:t xml:space="preserve">a peer review </w:t>
      </w:r>
      <w:r>
        <w:rPr>
          <w:rFonts w:ascii="Calibri" w:hAnsi="Calibri"/>
          <w:color w:val="000000" w:themeColor="text1"/>
          <w:szCs w:val="28"/>
        </w:rPr>
        <w:t xml:space="preserve">of </w:t>
      </w:r>
      <w:r w:rsidR="00FA08F1">
        <w:rPr>
          <w:rFonts w:ascii="Calibri" w:hAnsi="Calibri"/>
          <w:color w:val="000000" w:themeColor="text1"/>
          <w:szCs w:val="28"/>
        </w:rPr>
        <w:t xml:space="preserve">a </w:t>
      </w:r>
      <w:r>
        <w:rPr>
          <w:rFonts w:ascii="Calibri" w:hAnsi="Calibri"/>
          <w:color w:val="000000" w:themeColor="text1"/>
          <w:szCs w:val="28"/>
        </w:rPr>
        <w:t>classmate bios</w:t>
      </w:r>
    </w:p>
    <w:p w14:paraId="2FE1C49B" w14:textId="1388E713" w:rsidR="001C65AC" w:rsidRDefault="001C65AC" w:rsidP="001C65AC">
      <w:pPr>
        <w:pStyle w:val="Bullet"/>
        <w:numPr>
          <w:ilvl w:val="0"/>
          <w:numId w:val="0"/>
        </w:numPr>
        <w:tabs>
          <w:tab w:val="left" w:pos="6131"/>
        </w:tabs>
        <w:spacing w:after="120"/>
        <w:contextualSpacing w:val="0"/>
      </w:pPr>
      <w:r>
        <w:t xml:space="preserve">Copy and paste the table below into a separate document. </w:t>
      </w:r>
      <w:r w:rsidR="001C42B8">
        <w:t>You</w:t>
      </w:r>
      <w:r w:rsidRPr="00772BA4">
        <w:t xml:space="preserve"> will complete </w:t>
      </w:r>
      <w:r w:rsidR="00FA08F1">
        <w:t>a peer reviews exchange via Discussion Board</w:t>
      </w:r>
      <w:r w:rsidR="001C42B8">
        <w:t xml:space="preserve">. Submit </w:t>
      </w:r>
      <w:r w:rsidR="00FA08F1">
        <w:t xml:space="preserve">it </w:t>
      </w:r>
      <w:r w:rsidR="001C42B8">
        <w:t xml:space="preserve">by the end of the day and email </w:t>
      </w:r>
      <w:r w:rsidR="00FA08F1">
        <w:t xml:space="preserve">it </w:t>
      </w:r>
      <w:r w:rsidR="001C42B8">
        <w:t xml:space="preserve">to each person. </w:t>
      </w:r>
      <w:r>
        <w:t xml:space="preserve">Please </w:t>
      </w:r>
      <w:r w:rsidR="001C42B8">
        <w:t>write</w:t>
      </w:r>
      <w:r>
        <w:t xml:space="preserve"> in COMPLETE sentences with correct spelling, grammar, and punctuation.</w:t>
      </w:r>
    </w:p>
    <w:tbl>
      <w:tblPr>
        <w:tblStyle w:val="TableGrid"/>
        <w:tblW w:w="0" w:type="auto"/>
        <w:tblInd w:w="108" w:type="dxa"/>
        <w:tblLook w:val="04A0" w:firstRow="1" w:lastRow="0" w:firstColumn="1" w:lastColumn="0" w:noHBand="0" w:noVBand="1"/>
      </w:tblPr>
      <w:tblGrid>
        <w:gridCol w:w="4500"/>
        <w:gridCol w:w="4968"/>
      </w:tblGrid>
      <w:tr w:rsidR="001C65AC" w14:paraId="1629D1BF" w14:textId="77777777" w:rsidTr="001C65AC">
        <w:tc>
          <w:tcPr>
            <w:tcW w:w="4500" w:type="dxa"/>
          </w:tcPr>
          <w:p w14:paraId="1E62F266" w14:textId="45995258" w:rsidR="001C65AC" w:rsidRDefault="001C65AC" w:rsidP="001C65AC">
            <w:pPr>
              <w:spacing w:before="120"/>
              <w:rPr>
                <w:b/>
                <w:noProof/>
              </w:rPr>
            </w:pPr>
            <w:r>
              <w:rPr>
                <w:b/>
                <w:noProof/>
              </w:rPr>
              <w:t>Your Name</w:t>
            </w:r>
          </w:p>
        </w:tc>
        <w:tc>
          <w:tcPr>
            <w:tcW w:w="4968" w:type="dxa"/>
          </w:tcPr>
          <w:p w14:paraId="54FA01F4" w14:textId="77777777" w:rsidR="001C65AC" w:rsidRDefault="001C65AC" w:rsidP="001C65AC">
            <w:pPr>
              <w:spacing w:before="120"/>
              <w:rPr>
                <w:b/>
                <w:noProof/>
              </w:rPr>
            </w:pPr>
          </w:p>
        </w:tc>
      </w:tr>
      <w:tr w:rsidR="001C65AC" w14:paraId="4CFD486B" w14:textId="77777777" w:rsidTr="001C65AC">
        <w:tc>
          <w:tcPr>
            <w:tcW w:w="4500" w:type="dxa"/>
          </w:tcPr>
          <w:p w14:paraId="48A5E8AB" w14:textId="2BD009F6" w:rsidR="001C65AC" w:rsidRDefault="001C65AC" w:rsidP="001C65AC">
            <w:pPr>
              <w:spacing w:before="120"/>
              <w:rPr>
                <w:b/>
                <w:noProof/>
              </w:rPr>
            </w:pPr>
            <w:r>
              <w:rPr>
                <w:b/>
                <w:noProof/>
              </w:rPr>
              <w:t>Name of Bio Being Reviewed</w:t>
            </w:r>
          </w:p>
        </w:tc>
        <w:tc>
          <w:tcPr>
            <w:tcW w:w="4968" w:type="dxa"/>
          </w:tcPr>
          <w:p w14:paraId="1FDBC40F" w14:textId="77777777" w:rsidR="001C65AC" w:rsidRDefault="001C65AC" w:rsidP="001C65AC">
            <w:pPr>
              <w:spacing w:before="120"/>
              <w:rPr>
                <w:b/>
                <w:noProof/>
              </w:rPr>
            </w:pPr>
          </w:p>
        </w:tc>
      </w:tr>
      <w:tr w:rsidR="001C65AC" w14:paraId="632D9BF9" w14:textId="77777777" w:rsidTr="001C65AC">
        <w:tc>
          <w:tcPr>
            <w:tcW w:w="4500" w:type="dxa"/>
          </w:tcPr>
          <w:p w14:paraId="56455B1F" w14:textId="172ECE10" w:rsidR="001C65AC" w:rsidRPr="00844CDA" w:rsidRDefault="001C65AC" w:rsidP="001C65AC">
            <w:pPr>
              <w:spacing w:before="120"/>
              <w:rPr>
                <w:noProof/>
              </w:rPr>
            </w:pPr>
            <w:r>
              <w:rPr>
                <w:b/>
                <w:noProof/>
              </w:rPr>
              <w:t xml:space="preserve">PURPOSE: </w:t>
            </w:r>
            <w:r>
              <w:rPr>
                <w:noProof/>
              </w:rPr>
              <w:t xml:space="preserve">In writing your bio, your purpose is to build credibility and meet audience information needs identified in your audience analysis—information that will make it easier for your audience to select preferred teammates. What parts or aspects of the bio </w:t>
            </w:r>
            <w:r w:rsidRPr="001C65AC">
              <w:rPr>
                <w:i/>
                <w:noProof/>
              </w:rPr>
              <w:t>content</w:t>
            </w:r>
            <w:r>
              <w:rPr>
                <w:noProof/>
              </w:rPr>
              <w:t xml:space="preserve"> fulfill these purposes the best, and why? What parts or aspects of the bio </w:t>
            </w:r>
            <w:r w:rsidRPr="001C65AC">
              <w:rPr>
                <w:i/>
                <w:noProof/>
              </w:rPr>
              <w:t>content</w:t>
            </w:r>
            <w:r>
              <w:rPr>
                <w:noProof/>
              </w:rPr>
              <w:t xml:space="preserve"> do not achieve these purposes, and why?</w:t>
            </w:r>
          </w:p>
        </w:tc>
        <w:tc>
          <w:tcPr>
            <w:tcW w:w="4968" w:type="dxa"/>
          </w:tcPr>
          <w:p w14:paraId="3DC5AA93" w14:textId="77777777" w:rsidR="001C65AC" w:rsidRDefault="001C65AC" w:rsidP="001C65AC">
            <w:pPr>
              <w:spacing w:before="120"/>
              <w:rPr>
                <w:noProof/>
              </w:rPr>
            </w:pPr>
          </w:p>
        </w:tc>
      </w:tr>
      <w:tr w:rsidR="001C65AC" w14:paraId="5E355FD5" w14:textId="77777777" w:rsidTr="001C65AC">
        <w:tc>
          <w:tcPr>
            <w:tcW w:w="4500" w:type="dxa"/>
          </w:tcPr>
          <w:p w14:paraId="67C57FBD" w14:textId="24E2B03C" w:rsidR="001C65AC" w:rsidRDefault="001C65AC" w:rsidP="001C65AC">
            <w:pPr>
              <w:spacing w:before="120"/>
              <w:rPr>
                <w:noProof/>
              </w:rPr>
            </w:pPr>
            <w:r>
              <w:rPr>
                <w:b/>
                <w:noProof/>
              </w:rPr>
              <w:t xml:space="preserve">AUDIENCE NEEDS: </w:t>
            </w:r>
            <w:r>
              <w:rPr>
                <w:noProof/>
              </w:rPr>
              <w:t>The audience needs to know information relevant to their decision-making process. That information may include</w:t>
            </w:r>
          </w:p>
          <w:p w14:paraId="1EC25F29" w14:textId="77777777" w:rsidR="001C65AC" w:rsidRDefault="001C65AC" w:rsidP="001C65AC">
            <w:pPr>
              <w:pStyle w:val="ListParagraph"/>
              <w:numPr>
                <w:ilvl w:val="0"/>
                <w:numId w:val="47"/>
              </w:numPr>
              <w:spacing w:before="120" w:line="260" w:lineRule="exact"/>
              <w:ind w:left="156" w:hanging="180"/>
              <w:rPr>
                <w:noProof/>
              </w:rPr>
            </w:pPr>
            <w:r>
              <w:rPr>
                <w:noProof/>
              </w:rPr>
              <w:t xml:space="preserve">Name/Major/Other </w:t>
            </w:r>
          </w:p>
          <w:p w14:paraId="21C97825" w14:textId="77777777" w:rsidR="001C65AC" w:rsidRDefault="001C65AC" w:rsidP="001C65AC">
            <w:pPr>
              <w:pStyle w:val="ListParagraph"/>
              <w:numPr>
                <w:ilvl w:val="0"/>
                <w:numId w:val="47"/>
              </w:numPr>
              <w:spacing w:before="120" w:line="260" w:lineRule="exact"/>
              <w:ind w:left="156" w:hanging="180"/>
              <w:rPr>
                <w:noProof/>
              </w:rPr>
            </w:pPr>
            <w:r>
              <w:t>Availability, contact Info</w:t>
            </w:r>
          </w:p>
          <w:p w14:paraId="4912EB86" w14:textId="77777777" w:rsidR="001C65AC" w:rsidRDefault="001C65AC" w:rsidP="001C65AC">
            <w:pPr>
              <w:pStyle w:val="ListParagraph"/>
              <w:numPr>
                <w:ilvl w:val="0"/>
                <w:numId w:val="47"/>
              </w:numPr>
              <w:spacing w:before="120" w:line="260" w:lineRule="exact"/>
              <w:ind w:left="156" w:hanging="180"/>
            </w:pPr>
            <w:r>
              <w:t>Writing experience and skills/strengths</w:t>
            </w:r>
          </w:p>
          <w:p w14:paraId="75E2437A" w14:textId="77777777" w:rsidR="001C65AC" w:rsidRDefault="001C65AC" w:rsidP="001C65AC">
            <w:pPr>
              <w:pStyle w:val="ListParagraph"/>
              <w:numPr>
                <w:ilvl w:val="0"/>
                <w:numId w:val="47"/>
              </w:numPr>
              <w:spacing w:before="120" w:line="260" w:lineRule="exact"/>
              <w:ind w:left="156" w:hanging="180"/>
            </w:pPr>
            <w:r>
              <w:t>Team or leadership experience and team skills/strengths</w:t>
            </w:r>
          </w:p>
          <w:p w14:paraId="04438A52" w14:textId="77777777" w:rsidR="001C65AC" w:rsidRDefault="001C65AC" w:rsidP="001C65AC">
            <w:pPr>
              <w:pStyle w:val="ListParagraph"/>
              <w:numPr>
                <w:ilvl w:val="0"/>
                <w:numId w:val="47"/>
              </w:numPr>
              <w:spacing w:before="120" w:line="260" w:lineRule="exact"/>
              <w:ind w:left="156" w:hanging="180"/>
            </w:pPr>
            <w:r>
              <w:t>Interests, hobbies, sports, fun facts, personal qualities, personal history</w:t>
            </w:r>
          </w:p>
          <w:p w14:paraId="2E1E2DF4" w14:textId="77777777" w:rsidR="001C65AC" w:rsidRPr="00A3222C" w:rsidRDefault="001C65AC" w:rsidP="001C65AC">
            <w:pPr>
              <w:spacing w:before="120"/>
              <w:rPr>
                <w:noProof/>
              </w:rPr>
            </w:pPr>
            <w:r>
              <w:rPr>
                <w:noProof/>
              </w:rPr>
              <w:t>What areas are well-covered? What information do you still want or need to know that is not included?  What questions do you have as a reader?</w:t>
            </w:r>
          </w:p>
        </w:tc>
        <w:tc>
          <w:tcPr>
            <w:tcW w:w="4968" w:type="dxa"/>
          </w:tcPr>
          <w:p w14:paraId="56D5AC07" w14:textId="77777777" w:rsidR="001C65AC" w:rsidRDefault="001C65AC" w:rsidP="001C65AC">
            <w:pPr>
              <w:spacing w:before="120"/>
              <w:rPr>
                <w:noProof/>
              </w:rPr>
            </w:pPr>
          </w:p>
        </w:tc>
      </w:tr>
      <w:tr w:rsidR="001C65AC" w14:paraId="0E5EAECE" w14:textId="77777777" w:rsidTr="001C65AC">
        <w:tc>
          <w:tcPr>
            <w:tcW w:w="4500" w:type="dxa"/>
          </w:tcPr>
          <w:p w14:paraId="63251589" w14:textId="6C29F05C" w:rsidR="001C65AC" w:rsidRDefault="001C65AC" w:rsidP="001C65AC">
            <w:pPr>
              <w:spacing w:before="120"/>
              <w:rPr>
                <w:noProof/>
              </w:rPr>
            </w:pPr>
            <w:r>
              <w:rPr>
                <w:b/>
                <w:noProof/>
              </w:rPr>
              <w:t>DESIGN</w:t>
            </w:r>
            <w:r w:rsidRPr="0081217D">
              <w:rPr>
                <w:b/>
                <w:noProof/>
              </w:rPr>
              <w:t>:</w:t>
            </w:r>
            <w:r>
              <w:rPr>
                <w:noProof/>
              </w:rPr>
              <w:t xml:space="preserve"> The audience needs to easily scan and read the bio to find relevant information. What parts or aspects of the bio </w:t>
            </w:r>
            <w:r w:rsidRPr="001C65AC">
              <w:rPr>
                <w:i/>
                <w:noProof/>
              </w:rPr>
              <w:t>design</w:t>
            </w:r>
            <w:r>
              <w:rPr>
                <w:noProof/>
              </w:rPr>
              <w:t xml:space="preserve"> fulfill this purpose the best, and why? What parts or aspects of the bio </w:t>
            </w:r>
            <w:r w:rsidRPr="001C65AC">
              <w:rPr>
                <w:i/>
                <w:noProof/>
              </w:rPr>
              <w:t>design</w:t>
            </w:r>
            <w:r>
              <w:rPr>
                <w:noProof/>
              </w:rPr>
              <w:t xml:space="preserve"> do not achieve these purposes, and why? </w:t>
            </w:r>
          </w:p>
          <w:p w14:paraId="20B8109F" w14:textId="064E2C84" w:rsidR="001C65AC" w:rsidRDefault="001C65AC" w:rsidP="001C65AC">
            <w:pPr>
              <w:spacing w:before="120"/>
              <w:rPr>
                <w:noProof/>
              </w:rPr>
            </w:pPr>
            <w:r>
              <w:rPr>
                <w:noProof/>
              </w:rPr>
              <w:t xml:space="preserve">Make additional comments on how well the bio incorporates the CRAP design principles. </w:t>
            </w:r>
          </w:p>
          <w:p w14:paraId="416A8DDD" w14:textId="77777777" w:rsidR="001C65AC" w:rsidRDefault="001C65AC" w:rsidP="001C65AC">
            <w:pPr>
              <w:spacing w:after="0"/>
            </w:pPr>
            <w:r w:rsidRPr="004941AC">
              <w:rPr>
                <w:b/>
                <w:sz w:val="28"/>
                <w:szCs w:val="28"/>
              </w:rPr>
              <w:t>C</w:t>
            </w:r>
            <w:r>
              <w:t>ontrast—make different things stand out.</w:t>
            </w:r>
          </w:p>
          <w:p w14:paraId="2FD1310D" w14:textId="77777777" w:rsidR="001C65AC" w:rsidRDefault="001C65AC" w:rsidP="001C65AC">
            <w:pPr>
              <w:spacing w:after="0"/>
            </w:pPr>
            <w:r w:rsidRPr="004941AC">
              <w:rPr>
                <w:b/>
                <w:sz w:val="28"/>
                <w:szCs w:val="28"/>
              </w:rPr>
              <w:t>R</w:t>
            </w:r>
            <w:r>
              <w:t>epetition—keep similar things the same.</w:t>
            </w:r>
          </w:p>
          <w:p w14:paraId="07538A6E" w14:textId="77777777" w:rsidR="001C65AC" w:rsidRDefault="001C65AC" w:rsidP="001C65AC">
            <w:pPr>
              <w:spacing w:after="0"/>
            </w:pPr>
            <w:r w:rsidRPr="004941AC">
              <w:rPr>
                <w:b/>
                <w:sz w:val="28"/>
                <w:szCs w:val="28"/>
              </w:rPr>
              <w:t>A</w:t>
            </w:r>
            <w:r>
              <w:t>lig</w:t>
            </w:r>
            <w:r w:rsidRPr="004941AC">
              <w:t>nment</w:t>
            </w:r>
            <w:r>
              <w:t>—logically arrange elements.</w:t>
            </w:r>
          </w:p>
          <w:p w14:paraId="1B21BE91" w14:textId="2DB7E106" w:rsidR="001C65AC" w:rsidRPr="001C65AC" w:rsidRDefault="001C65AC" w:rsidP="001C65AC">
            <w:r w:rsidRPr="004941AC">
              <w:rPr>
                <w:b/>
                <w:sz w:val="28"/>
                <w:szCs w:val="28"/>
              </w:rPr>
              <w:t>P</w:t>
            </w:r>
            <w:r>
              <w:t>roximity—group related elements.</w:t>
            </w:r>
          </w:p>
        </w:tc>
        <w:tc>
          <w:tcPr>
            <w:tcW w:w="4968" w:type="dxa"/>
          </w:tcPr>
          <w:p w14:paraId="78988622" w14:textId="77777777" w:rsidR="001C65AC" w:rsidRDefault="001C65AC" w:rsidP="001C65AC">
            <w:pPr>
              <w:spacing w:before="120"/>
              <w:rPr>
                <w:noProof/>
              </w:rPr>
            </w:pPr>
          </w:p>
        </w:tc>
      </w:tr>
    </w:tbl>
    <w:p w14:paraId="6164D067" w14:textId="77777777" w:rsidR="001C65AC" w:rsidRDefault="001C65AC" w:rsidP="001C42B8"/>
    <w:sectPr w:rsidR="001C65AC" w:rsidSect="003B6D7E">
      <w:footerReference w:type="default" r:id="rId9"/>
      <w:pgSz w:w="12240" w:h="15840"/>
      <w:pgMar w:top="1080" w:right="1440" w:bottom="1080" w:left="1440" w:header="720" w:footer="720" w:gutter="0"/>
      <w:cols w:space="432"/>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41F75AE" w14:textId="77777777" w:rsidR="00F97254" w:rsidRDefault="00F97254">
      <w:pPr>
        <w:spacing w:after="0"/>
      </w:pPr>
      <w:r>
        <w:separator/>
      </w:r>
    </w:p>
  </w:endnote>
  <w:endnote w:type="continuationSeparator" w:id="0">
    <w:p w14:paraId="40B9B74A" w14:textId="77777777" w:rsidR="00F97254" w:rsidRDefault="00F9725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auto"/>
    <w:pitch w:val="variable"/>
    <w:sig w:usb0="00000003" w:usb1="00000000" w:usb2="00000000" w:usb3="00000000" w:csb0="00000001" w:csb1="00000000"/>
  </w:font>
  <w:font w:name="Times New Roman">
    <w:panose1 w:val="02020603050405020304"/>
    <w:charset w:val="00"/>
    <w:family w:val="auto"/>
    <w:pitch w:val="variable"/>
    <w:sig w:usb0="00000003" w:usb1="00000000" w:usb2="00000000" w:usb3="00000000" w:csb0="00000001" w:csb1="00000000"/>
  </w:font>
  <w:font w:name="Symbol">
    <w:panose1 w:val="00000000000000000000"/>
    <w:charset w:val="02"/>
    <w:family w:val="auto"/>
    <w:pitch w:val="variable"/>
    <w:sig w:usb0="00000000" w:usb1="10000000" w:usb2="00000000" w:usb3="00000000" w:csb0="80000000" w:csb1="00000000"/>
  </w:font>
  <w:font w:name="Courier New">
    <w:panose1 w:val="02070309020205020404"/>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00000003" w:usb1="00000000" w:usb2="00000000" w:usb3="00000000" w:csb0="00000001" w:csb1="00000000"/>
  </w:font>
  <w:font w:name="Cambria">
    <w:panose1 w:val="02040503050406030204"/>
    <w:charset w:val="00"/>
    <w:family w:val="auto"/>
    <w:pitch w:val="variable"/>
    <w:sig w:usb0="00000003" w:usb1="00000000" w:usb2="00000000" w:usb3="00000000" w:csb0="00000001" w:csb1="00000000"/>
  </w:font>
  <w:font w:name="ＭＳ ゴシック">
    <w:panose1 w:val="00000000000000000000"/>
    <w:charset w:val="80"/>
    <w:family w:val="modern"/>
    <w:notTrueType/>
    <w:pitch w:val="fixed"/>
    <w:sig w:usb0="00000001" w:usb1="08070000" w:usb2="00000010" w:usb3="00000000" w:csb0="00020000" w:csb1="00000000"/>
  </w:font>
  <w:font w:name="Verdana">
    <w:panose1 w:val="020B0604030504040204"/>
    <w:charset w:val="00"/>
    <w:family w:val="auto"/>
    <w:pitch w:val="variable"/>
    <w:sig w:usb0="00000003" w:usb1="00000000" w:usb2="00000000" w:usb3="00000000" w:csb0="00000001" w:csb1="00000000"/>
  </w:font>
  <w:font w:name="Tahoma">
    <w:panose1 w:val="020B0604030504040204"/>
    <w:charset w:val="00"/>
    <w:family w:val="auto"/>
    <w:pitch w:val="variable"/>
    <w:sig w:usb0="E1002AFF" w:usb1="C000605B" w:usb2="00000029" w:usb3="00000000" w:csb0="000101FF" w:csb1="00000000"/>
  </w:font>
  <w:font w:name="Copperplate Gothic Light">
    <w:panose1 w:val="020E0507020206020404"/>
    <w:charset w:val="00"/>
    <w:family w:val="auto"/>
    <w:pitch w:val="variable"/>
    <w:sig w:usb0="00000003" w:usb1="00000000" w:usb2="00000000" w:usb3="00000000" w:csb0="00000001" w:csb1="00000000"/>
  </w:font>
  <w:font w:name="Palatino Linotype">
    <w:panose1 w:val="02040502050505030304"/>
    <w:charset w:val="00"/>
    <w:family w:val="auto"/>
    <w:pitch w:val="variable"/>
    <w:sig w:usb0="00000003" w:usb1="00000000" w:usb2="00000000" w:usb3="00000000" w:csb0="00000001" w:csb1="00000000"/>
  </w:font>
  <w:font w:name="ＭＳ 明朝">
    <w:panose1 w:val="00000000000000000000"/>
    <w:charset w:val="80"/>
    <w:family w:val="roman"/>
    <w:notTrueType/>
    <w:pitch w:val="fixed"/>
    <w:sig w:usb0="00000001" w:usb1="08070000" w:usb2="00000010" w:usb3="00000000" w:csb0="00020000"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790CB78" w14:textId="4F5616E6" w:rsidR="00F97254" w:rsidRPr="003B6D7E" w:rsidRDefault="00F97254" w:rsidP="007E3B7A">
    <w:pPr>
      <w:pStyle w:val="Footer"/>
      <w:rPr>
        <w:i/>
        <w:sz w:val="16"/>
      </w:rPr>
    </w:pPr>
    <w:r w:rsidRPr="003B6D7E">
      <w:rPr>
        <w:i/>
        <w:sz w:val="16"/>
      </w:rPr>
      <w:t>Bio Assignment by Anne Wilbur, MA, Former UCCS Instructor</w:t>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612BBB0" w14:textId="77777777" w:rsidR="00F97254" w:rsidRDefault="00F97254">
      <w:pPr>
        <w:spacing w:after="0"/>
      </w:pPr>
      <w:r>
        <w:separator/>
      </w:r>
    </w:p>
  </w:footnote>
  <w:footnote w:type="continuationSeparator" w:id="0">
    <w:p w14:paraId="048DDB0B" w14:textId="77777777" w:rsidR="00F97254" w:rsidRDefault="00F97254">
      <w:pPr>
        <w:spacing w:after="0"/>
      </w:pPr>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00000002"/>
    <w:multiLevelType w:val="hybridMultilevel"/>
    <w:tmpl w:val="00000002"/>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nsid w:val="00000003"/>
    <w:multiLevelType w:val="hybridMultilevel"/>
    <w:tmpl w:val="00000003"/>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nsid w:val="03243A4C"/>
    <w:multiLevelType w:val="hybridMultilevel"/>
    <w:tmpl w:val="69EE6CA2"/>
    <w:lvl w:ilvl="0" w:tplc="0E0073E0">
      <w:start w:val="1"/>
      <w:numFmt w:val="bullet"/>
      <w:lvlText w:val="•"/>
      <w:lvlJc w:val="left"/>
      <w:pPr>
        <w:tabs>
          <w:tab w:val="num" w:pos="720"/>
        </w:tabs>
        <w:ind w:left="720" w:hanging="360"/>
      </w:pPr>
      <w:rPr>
        <w:rFonts w:ascii="Arial" w:hAnsi="Arial" w:hint="default"/>
      </w:rPr>
    </w:lvl>
    <w:lvl w:ilvl="1" w:tplc="B75E2920" w:tentative="1">
      <w:start w:val="1"/>
      <w:numFmt w:val="bullet"/>
      <w:lvlText w:val="•"/>
      <w:lvlJc w:val="left"/>
      <w:pPr>
        <w:tabs>
          <w:tab w:val="num" w:pos="1440"/>
        </w:tabs>
        <w:ind w:left="1440" w:hanging="360"/>
      </w:pPr>
      <w:rPr>
        <w:rFonts w:ascii="Arial" w:hAnsi="Arial" w:hint="default"/>
      </w:rPr>
    </w:lvl>
    <w:lvl w:ilvl="2" w:tplc="FDDC72EE" w:tentative="1">
      <w:start w:val="1"/>
      <w:numFmt w:val="bullet"/>
      <w:lvlText w:val="•"/>
      <w:lvlJc w:val="left"/>
      <w:pPr>
        <w:tabs>
          <w:tab w:val="num" w:pos="2160"/>
        </w:tabs>
        <w:ind w:left="2160" w:hanging="360"/>
      </w:pPr>
      <w:rPr>
        <w:rFonts w:ascii="Arial" w:hAnsi="Arial" w:hint="default"/>
      </w:rPr>
    </w:lvl>
    <w:lvl w:ilvl="3" w:tplc="B3E83BAA" w:tentative="1">
      <w:start w:val="1"/>
      <w:numFmt w:val="bullet"/>
      <w:lvlText w:val="•"/>
      <w:lvlJc w:val="left"/>
      <w:pPr>
        <w:tabs>
          <w:tab w:val="num" w:pos="2880"/>
        </w:tabs>
        <w:ind w:left="2880" w:hanging="360"/>
      </w:pPr>
      <w:rPr>
        <w:rFonts w:ascii="Arial" w:hAnsi="Arial" w:hint="default"/>
      </w:rPr>
    </w:lvl>
    <w:lvl w:ilvl="4" w:tplc="6A1C19D6" w:tentative="1">
      <w:start w:val="1"/>
      <w:numFmt w:val="bullet"/>
      <w:lvlText w:val="•"/>
      <w:lvlJc w:val="left"/>
      <w:pPr>
        <w:tabs>
          <w:tab w:val="num" w:pos="3600"/>
        </w:tabs>
        <w:ind w:left="3600" w:hanging="360"/>
      </w:pPr>
      <w:rPr>
        <w:rFonts w:ascii="Arial" w:hAnsi="Arial" w:hint="default"/>
      </w:rPr>
    </w:lvl>
    <w:lvl w:ilvl="5" w:tplc="83A85A6C" w:tentative="1">
      <w:start w:val="1"/>
      <w:numFmt w:val="bullet"/>
      <w:lvlText w:val="•"/>
      <w:lvlJc w:val="left"/>
      <w:pPr>
        <w:tabs>
          <w:tab w:val="num" w:pos="4320"/>
        </w:tabs>
        <w:ind w:left="4320" w:hanging="360"/>
      </w:pPr>
      <w:rPr>
        <w:rFonts w:ascii="Arial" w:hAnsi="Arial" w:hint="default"/>
      </w:rPr>
    </w:lvl>
    <w:lvl w:ilvl="6" w:tplc="738C3320" w:tentative="1">
      <w:start w:val="1"/>
      <w:numFmt w:val="bullet"/>
      <w:lvlText w:val="•"/>
      <w:lvlJc w:val="left"/>
      <w:pPr>
        <w:tabs>
          <w:tab w:val="num" w:pos="5040"/>
        </w:tabs>
        <w:ind w:left="5040" w:hanging="360"/>
      </w:pPr>
      <w:rPr>
        <w:rFonts w:ascii="Arial" w:hAnsi="Arial" w:hint="default"/>
      </w:rPr>
    </w:lvl>
    <w:lvl w:ilvl="7" w:tplc="B7748454" w:tentative="1">
      <w:start w:val="1"/>
      <w:numFmt w:val="bullet"/>
      <w:lvlText w:val="•"/>
      <w:lvlJc w:val="left"/>
      <w:pPr>
        <w:tabs>
          <w:tab w:val="num" w:pos="5760"/>
        </w:tabs>
        <w:ind w:left="5760" w:hanging="360"/>
      </w:pPr>
      <w:rPr>
        <w:rFonts w:ascii="Arial" w:hAnsi="Arial" w:hint="default"/>
      </w:rPr>
    </w:lvl>
    <w:lvl w:ilvl="8" w:tplc="04F6CDE6" w:tentative="1">
      <w:start w:val="1"/>
      <w:numFmt w:val="bullet"/>
      <w:lvlText w:val="•"/>
      <w:lvlJc w:val="left"/>
      <w:pPr>
        <w:tabs>
          <w:tab w:val="num" w:pos="6480"/>
        </w:tabs>
        <w:ind w:left="6480" w:hanging="360"/>
      </w:pPr>
      <w:rPr>
        <w:rFonts w:ascii="Arial" w:hAnsi="Arial" w:hint="default"/>
      </w:rPr>
    </w:lvl>
  </w:abstractNum>
  <w:abstractNum w:abstractNumId="4">
    <w:nsid w:val="08F2512C"/>
    <w:multiLevelType w:val="hybridMultilevel"/>
    <w:tmpl w:val="F85EE8EE"/>
    <w:lvl w:ilvl="0" w:tplc="0409000F">
      <w:start w:val="1"/>
      <w:numFmt w:val="decimal"/>
      <w:lvlText w:val="%1."/>
      <w:lvlJc w:val="left"/>
      <w:pPr>
        <w:ind w:left="360" w:hanging="360"/>
      </w:pPr>
      <w:rPr>
        <w:rFonts w:hint="default"/>
      </w:rPr>
    </w:lvl>
    <w:lvl w:ilvl="1" w:tplc="B75E2920" w:tentative="1">
      <w:start w:val="1"/>
      <w:numFmt w:val="bullet"/>
      <w:lvlText w:val="•"/>
      <w:lvlJc w:val="left"/>
      <w:pPr>
        <w:tabs>
          <w:tab w:val="num" w:pos="1080"/>
        </w:tabs>
        <w:ind w:left="1080" w:hanging="360"/>
      </w:pPr>
      <w:rPr>
        <w:rFonts w:ascii="Arial" w:hAnsi="Arial" w:hint="default"/>
      </w:rPr>
    </w:lvl>
    <w:lvl w:ilvl="2" w:tplc="FDDC72EE" w:tentative="1">
      <w:start w:val="1"/>
      <w:numFmt w:val="bullet"/>
      <w:lvlText w:val="•"/>
      <w:lvlJc w:val="left"/>
      <w:pPr>
        <w:tabs>
          <w:tab w:val="num" w:pos="1800"/>
        </w:tabs>
        <w:ind w:left="1800" w:hanging="360"/>
      </w:pPr>
      <w:rPr>
        <w:rFonts w:ascii="Arial" w:hAnsi="Arial" w:hint="default"/>
      </w:rPr>
    </w:lvl>
    <w:lvl w:ilvl="3" w:tplc="B3E83BAA" w:tentative="1">
      <w:start w:val="1"/>
      <w:numFmt w:val="bullet"/>
      <w:lvlText w:val="•"/>
      <w:lvlJc w:val="left"/>
      <w:pPr>
        <w:tabs>
          <w:tab w:val="num" w:pos="2520"/>
        </w:tabs>
        <w:ind w:left="2520" w:hanging="360"/>
      </w:pPr>
      <w:rPr>
        <w:rFonts w:ascii="Arial" w:hAnsi="Arial" w:hint="default"/>
      </w:rPr>
    </w:lvl>
    <w:lvl w:ilvl="4" w:tplc="6A1C19D6" w:tentative="1">
      <w:start w:val="1"/>
      <w:numFmt w:val="bullet"/>
      <w:lvlText w:val="•"/>
      <w:lvlJc w:val="left"/>
      <w:pPr>
        <w:tabs>
          <w:tab w:val="num" w:pos="3240"/>
        </w:tabs>
        <w:ind w:left="3240" w:hanging="360"/>
      </w:pPr>
      <w:rPr>
        <w:rFonts w:ascii="Arial" w:hAnsi="Arial" w:hint="default"/>
      </w:rPr>
    </w:lvl>
    <w:lvl w:ilvl="5" w:tplc="83A85A6C" w:tentative="1">
      <w:start w:val="1"/>
      <w:numFmt w:val="bullet"/>
      <w:lvlText w:val="•"/>
      <w:lvlJc w:val="left"/>
      <w:pPr>
        <w:tabs>
          <w:tab w:val="num" w:pos="3960"/>
        </w:tabs>
        <w:ind w:left="3960" w:hanging="360"/>
      </w:pPr>
      <w:rPr>
        <w:rFonts w:ascii="Arial" w:hAnsi="Arial" w:hint="default"/>
      </w:rPr>
    </w:lvl>
    <w:lvl w:ilvl="6" w:tplc="738C3320" w:tentative="1">
      <w:start w:val="1"/>
      <w:numFmt w:val="bullet"/>
      <w:lvlText w:val="•"/>
      <w:lvlJc w:val="left"/>
      <w:pPr>
        <w:tabs>
          <w:tab w:val="num" w:pos="4680"/>
        </w:tabs>
        <w:ind w:left="4680" w:hanging="360"/>
      </w:pPr>
      <w:rPr>
        <w:rFonts w:ascii="Arial" w:hAnsi="Arial" w:hint="default"/>
      </w:rPr>
    </w:lvl>
    <w:lvl w:ilvl="7" w:tplc="B7748454" w:tentative="1">
      <w:start w:val="1"/>
      <w:numFmt w:val="bullet"/>
      <w:lvlText w:val="•"/>
      <w:lvlJc w:val="left"/>
      <w:pPr>
        <w:tabs>
          <w:tab w:val="num" w:pos="5400"/>
        </w:tabs>
        <w:ind w:left="5400" w:hanging="360"/>
      </w:pPr>
      <w:rPr>
        <w:rFonts w:ascii="Arial" w:hAnsi="Arial" w:hint="default"/>
      </w:rPr>
    </w:lvl>
    <w:lvl w:ilvl="8" w:tplc="04F6CDE6" w:tentative="1">
      <w:start w:val="1"/>
      <w:numFmt w:val="bullet"/>
      <w:lvlText w:val="•"/>
      <w:lvlJc w:val="left"/>
      <w:pPr>
        <w:tabs>
          <w:tab w:val="num" w:pos="6120"/>
        </w:tabs>
        <w:ind w:left="6120" w:hanging="360"/>
      </w:pPr>
      <w:rPr>
        <w:rFonts w:ascii="Arial" w:hAnsi="Arial" w:hint="default"/>
      </w:rPr>
    </w:lvl>
  </w:abstractNum>
  <w:abstractNum w:abstractNumId="5">
    <w:nsid w:val="0A50417E"/>
    <w:multiLevelType w:val="hybridMultilevel"/>
    <w:tmpl w:val="F2B0EA2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0D0061E6"/>
    <w:multiLevelType w:val="hybridMultilevel"/>
    <w:tmpl w:val="DDE8CD64"/>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0FAB3B73"/>
    <w:multiLevelType w:val="hybridMultilevel"/>
    <w:tmpl w:val="F54E6A16"/>
    <w:lvl w:ilvl="0" w:tplc="66FE7664">
      <w:start w:val="1"/>
      <w:numFmt w:val="bullet"/>
      <w:lvlText w:val=""/>
      <w:lvlJc w:val="left"/>
      <w:pPr>
        <w:tabs>
          <w:tab w:val="num" w:pos="720"/>
        </w:tabs>
        <w:ind w:left="720" w:hanging="360"/>
      </w:pPr>
      <w:rPr>
        <w:rFonts w:ascii="Symbol" w:hAnsi="Symbol" w:hint="default"/>
      </w:rPr>
    </w:lvl>
    <w:lvl w:ilvl="1" w:tplc="34B681D2" w:tentative="1">
      <w:start w:val="1"/>
      <w:numFmt w:val="bullet"/>
      <w:lvlText w:val=""/>
      <w:lvlJc w:val="left"/>
      <w:pPr>
        <w:tabs>
          <w:tab w:val="num" w:pos="1440"/>
        </w:tabs>
        <w:ind w:left="1440" w:hanging="360"/>
      </w:pPr>
      <w:rPr>
        <w:rFonts w:ascii="Symbol" w:hAnsi="Symbol" w:hint="default"/>
      </w:rPr>
    </w:lvl>
    <w:lvl w:ilvl="2" w:tplc="DE981EDA" w:tentative="1">
      <w:start w:val="1"/>
      <w:numFmt w:val="bullet"/>
      <w:lvlText w:val=""/>
      <w:lvlJc w:val="left"/>
      <w:pPr>
        <w:tabs>
          <w:tab w:val="num" w:pos="2160"/>
        </w:tabs>
        <w:ind w:left="2160" w:hanging="360"/>
      </w:pPr>
      <w:rPr>
        <w:rFonts w:ascii="Symbol" w:hAnsi="Symbol" w:hint="default"/>
      </w:rPr>
    </w:lvl>
    <w:lvl w:ilvl="3" w:tplc="EC68F850" w:tentative="1">
      <w:start w:val="1"/>
      <w:numFmt w:val="bullet"/>
      <w:lvlText w:val=""/>
      <w:lvlJc w:val="left"/>
      <w:pPr>
        <w:tabs>
          <w:tab w:val="num" w:pos="2880"/>
        </w:tabs>
        <w:ind w:left="2880" w:hanging="360"/>
      </w:pPr>
      <w:rPr>
        <w:rFonts w:ascii="Symbol" w:hAnsi="Symbol" w:hint="default"/>
      </w:rPr>
    </w:lvl>
    <w:lvl w:ilvl="4" w:tplc="C65A20CE" w:tentative="1">
      <w:start w:val="1"/>
      <w:numFmt w:val="bullet"/>
      <w:lvlText w:val=""/>
      <w:lvlJc w:val="left"/>
      <w:pPr>
        <w:tabs>
          <w:tab w:val="num" w:pos="3600"/>
        </w:tabs>
        <w:ind w:left="3600" w:hanging="360"/>
      </w:pPr>
      <w:rPr>
        <w:rFonts w:ascii="Symbol" w:hAnsi="Symbol" w:hint="default"/>
      </w:rPr>
    </w:lvl>
    <w:lvl w:ilvl="5" w:tplc="EDA6C174" w:tentative="1">
      <w:start w:val="1"/>
      <w:numFmt w:val="bullet"/>
      <w:lvlText w:val=""/>
      <w:lvlJc w:val="left"/>
      <w:pPr>
        <w:tabs>
          <w:tab w:val="num" w:pos="4320"/>
        </w:tabs>
        <w:ind w:left="4320" w:hanging="360"/>
      </w:pPr>
      <w:rPr>
        <w:rFonts w:ascii="Symbol" w:hAnsi="Symbol" w:hint="default"/>
      </w:rPr>
    </w:lvl>
    <w:lvl w:ilvl="6" w:tplc="FE4C7652" w:tentative="1">
      <w:start w:val="1"/>
      <w:numFmt w:val="bullet"/>
      <w:lvlText w:val=""/>
      <w:lvlJc w:val="left"/>
      <w:pPr>
        <w:tabs>
          <w:tab w:val="num" w:pos="5040"/>
        </w:tabs>
        <w:ind w:left="5040" w:hanging="360"/>
      </w:pPr>
      <w:rPr>
        <w:rFonts w:ascii="Symbol" w:hAnsi="Symbol" w:hint="default"/>
      </w:rPr>
    </w:lvl>
    <w:lvl w:ilvl="7" w:tplc="9304ADD8" w:tentative="1">
      <w:start w:val="1"/>
      <w:numFmt w:val="bullet"/>
      <w:lvlText w:val=""/>
      <w:lvlJc w:val="left"/>
      <w:pPr>
        <w:tabs>
          <w:tab w:val="num" w:pos="5760"/>
        </w:tabs>
        <w:ind w:left="5760" w:hanging="360"/>
      </w:pPr>
      <w:rPr>
        <w:rFonts w:ascii="Symbol" w:hAnsi="Symbol" w:hint="default"/>
      </w:rPr>
    </w:lvl>
    <w:lvl w:ilvl="8" w:tplc="C6A65200" w:tentative="1">
      <w:start w:val="1"/>
      <w:numFmt w:val="bullet"/>
      <w:lvlText w:val=""/>
      <w:lvlJc w:val="left"/>
      <w:pPr>
        <w:tabs>
          <w:tab w:val="num" w:pos="6480"/>
        </w:tabs>
        <w:ind w:left="6480" w:hanging="360"/>
      </w:pPr>
      <w:rPr>
        <w:rFonts w:ascii="Symbol" w:hAnsi="Symbol" w:hint="default"/>
      </w:rPr>
    </w:lvl>
  </w:abstractNum>
  <w:abstractNum w:abstractNumId="8">
    <w:nsid w:val="10413FBB"/>
    <w:multiLevelType w:val="multilevel"/>
    <w:tmpl w:val="73528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26D0668"/>
    <w:multiLevelType w:val="hybridMultilevel"/>
    <w:tmpl w:val="FF2CEF24"/>
    <w:lvl w:ilvl="0" w:tplc="EF2AB654">
      <w:start w:val="1"/>
      <w:numFmt w:val="decimal"/>
      <w:lvlText w:val="%1."/>
      <w:lvlJc w:val="left"/>
      <w:pPr>
        <w:tabs>
          <w:tab w:val="num" w:pos="720"/>
        </w:tabs>
        <w:ind w:left="720" w:hanging="360"/>
      </w:pPr>
    </w:lvl>
    <w:lvl w:ilvl="1" w:tplc="48B6F218" w:tentative="1">
      <w:start w:val="1"/>
      <w:numFmt w:val="decimal"/>
      <w:lvlText w:val="%2."/>
      <w:lvlJc w:val="left"/>
      <w:pPr>
        <w:tabs>
          <w:tab w:val="num" w:pos="1440"/>
        </w:tabs>
        <w:ind w:left="1440" w:hanging="360"/>
      </w:pPr>
    </w:lvl>
    <w:lvl w:ilvl="2" w:tplc="037E6F10" w:tentative="1">
      <w:start w:val="1"/>
      <w:numFmt w:val="decimal"/>
      <w:lvlText w:val="%3."/>
      <w:lvlJc w:val="left"/>
      <w:pPr>
        <w:tabs>
          <w:tab w:val="num" w:pos="2160"/>
        </w:tabs>
        <w:ind w:left="2160" w:hanging="360"/>
      </w:pPr>
    </w:lvl>
    <w:lvl w:ilvl="3" w:tplc="30940286" w:tentative="1">
      <w:start w:val="1"/>
      <w:numFmt w:val="decimal"/>
      <w:lvlText w:val="%4."/>
      <w:lvlJc w:val="left"/>
      <w:pPr>
        <w:tabs>
          <w:tab w:val="num" w:pos="2880"/>
        </w:tabs>
        <w:ind w:left="2880" w:hanging="360"/>
      </w:pPr>
    </w:lvl>
    <w:lvl w:ilvl="4" w:tplc="2E04B8A8" w:tentative="1">
      <w:start w:val="1"/>
      <w:numFmt w:val="decimal"/>
      <w:lvlText w:val="%5."/>
      <w:lvlJc w:val="left"/>
      <w:pPr>
        <w:tabs>
          <w:tab w:val="num" w:pos="3600"/>
        </w:tabs>
        <w:ind w:left="3600" w:hanging="360"/>
      </w:pPr>
    </w:lvl>
    <w:lvl w:ilvl="5" w:tplc="A74C8702" w:tentative="1">
      <w:start w:val="1"/>
      <w:numFmt w:val="decimal"/>
      <w:lvlText w:val="%6."/>
      <w:lvlJc w:val="left"/>
      <w:pPr>
        <w:tabs>
          <w:tab w:val="num" w:pos="4320"/>
        </w:tabs>
        <w:ind w:left="4320" w:hanging="360"/>
      </w:pPr>
    </w:lvl>
    <w:lvl w:ilvl="6" w:tplc="B6661272" w:tentative="1">
      <w:start w:val="1"/>
      <w:numFmt w:val="decimal"/>
      <w:lvlText w:val="%7."/>
      <w:lvlJc w:val="left"/>
      <w:pPr>
        <w:tabs>
          <w:tab w:val="num" w:pos="5040"/>
        </w:tabs>
        <w:ind w:left="5040" w:hanging="360"/>
      </w:pPr>
    </w:lvl>
    <w:lvl w:ilvl="7" w:tplc="05E6A772" w:tentative="1">
      <w:start w:val="1"/>
      <w:numFmt w:val="decimal"/>
      <w:lvlText w:val="%8."/>
      <w:lvlJc w:val="left"/>
      <w:pPr>
        <w:tabs>
          <w:tab w:val="num" w:pos="5760"/>
        </w:tabs>
        <w:ind w:left="5760" w:hanging="360"/>
      </w:pPr>
    </w:lvl>
    <w:lvl w:ilvl="8" w:tplc="4B6243F0" w:tentative="1">
      <w:start w:val="1"/>
      <w:numFmt w:val="decimal"/>
      <w:lvlText w:val="%9."/>
      <w:lvlJc w:val="left"/>
      <w:pPr>
        <w:tabs>
          <w:tab w:val="num" w:pos="6480"/>
        </w:tabs>
        <w:ind w:left="6480" w:hanging="360"/>
      </w:pPr>
    </w:lvl>
  </w:abstractNum>
  <w:abstractNum w:abstractNumId="10">
    <w:nsid w:val="16B96BE2"/>
    <w:multiLevelType w:val="hybridMultilevel"/>
    <w:tmpl w:val="02FE4B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176D70A7"/>
    <w:multiLevelType w:val="multilevel"/>
    <w:tmpl w:val="11AA0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BC1004D"/>
    <w:multiLevelType w:val="multilevel"/>
    <w:tmpl w:val="54F83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C412A1D"/>
    <w:multiLevelType w:val="hybridMultilevel"/>
    <w:tmpl w:val="B2668A76"/>
    <w:lvl w:ilvl="0" w:tplc="55922DB0">
      <w:start w:val="1"/>
      <w:numFmt w:val="bullet"/>
      <w:lvlText w:val="•"/>
      <w:lvlJc w:val="left"/>
      <w:pPr>
        <w:tabs>
          <w:tab w:val="num" w:pos="720"/>
        </w:tabs>
        <w:ind w:left="720" w:hanging="360"/>
      </w:pPr>
      <w:rPr>
        <w:rFonts w:ascii="Times New Roman" w:hAnsi="Times New Roman" w:hint="default"/>
      </w:rPr>
    </w:lvl>
    <w:lvl w:ilvl="1" w:tplc="0F36FD7C" w:tentative="1">
      <w:start w:val="1"/>
      <w:numFmt w:val="bullet"/>
      <w:lvlText w:val="•"/>
      <w:lvlJc w:val="left"/>
      <w:pPr>
        <w:tabs>
          <w:tab w:val="num" w:pos="1440"/>
        </w:tabs>
        <w:ind w:left="1440" w:hanging="360"/>
      </w:pPr>
      <w:rPr>
        <w:rFonts w:ascii="Times New Roman" w:hAnsi="Times New Roman" w:hint="default"/>
      </w:rPr>
    </w:lvl>
    <w:lvl w:ilvl="2" w:tplc="2EACE784" w:tentative="1">
      <w:start w:val="1"/>
      <w:numFmt w:val="bullet"/>
      <w:lvlText w:val="•"/>
      <w:lvlJc w:val="left"/>
      <w:pPr>
        <w:tabs>
          <w:tab w:val="num" w:pos="2160"/>
        </w:tabs>
        <w:ind w:left="2160" w:hanging="360"/>
      </w:pPr>
      <w:rPr>
        <w:rFonts w:ascii="Times New Roman" w:hAnsi="Times New Roman" w:hint="default"/>
      </w:rPr>
    </w:lvl>
    <w:lvl w:ilvl="3" w:tplc="5386B2F2" w:tentative="1">
      <w:start w:val="1"/>
      <w:numFmt w:val="bullet"/>
      <w:lvlText w:val="•"/>
      <w:lvlJc w:val="left"/>
      <w:pPr>
        <w:tabs>
          <w:tab w:val="num" w:pos="2880"/>
        </w:tabs>
        <w:ind w:left="2880" w:hanging="360"/>
      </w:pPr>
      <w:rPr>
        <w:rFonts w:ascii="Times New Roman" w:hAnsi="Times New Roman" w:hint="default"/>
      </w:rPr>
    </w:lvl>
    <w:lvl w:ilvl="4" w:tplc="7CD45A94" w:tentative="1">
      <w:start w:val="1"/>
      <w:numFmt w:val="bullet"/>
      <w:lvlText w:val="•"/>
      <w:lvlJc w:val="left"/>
      <w:pPr>
        <w:tabs>
          <w:tab w:val="num" w:pos="3600"/>
        </w:tabs>
        <w:ind w:left="3600" w:hanging="360"/>
      </w:pPr>
      <w:rPr>
        <w:rFonts w:ascii="Times New Roman" w:hAnsi="Times New Roman" w:hint="default"/>
      </w:rPr>
    </w:lvl>
    <w:lvl w:ilvl="5" w:tplc="756A056E" w:tentative="1">
      <w:start w:val="1"/>
      <w:numFmt w:val="bullet"/>
      <w:lvlText w:val="•"/>
      <w:lvlJc w:val="left"/>
      <w:pPr>
        <w:tabs>
          <w:tab w:val="num" w:pos="4320"/>
        </w:tabs>
        <w:ind w:left="4320" w:hanging="360"/>
      </w:pPr>
      <w:rPr>
        <w:rFonts w:ascii="Times New Roman" w:hAnsi="Times New Roman" w:hint="default"/>
      </w:rPr>
    </w:lvl>
    <w:lvl w:ilvl="6" w:tplc="B420DC74" w:tentative="1">
      <w:start w:val="1"/>
      <w:numFmt w:val="bullet"/>
      <w:lvlText w:val="•"/>
      <w:lvlJc w:val="left"/>
      <w:pPr>
        <w:tabs>
          <w:tab w:val="num" w:pos="5040"/>
        </w:tabs>
        <w:ind w:left="5040" w:hanging="360"/>
      </w:pPr>
      <w:rPr>
        <w:rFonts w:ascii="Times New Roman" w:hAnsi="Times New Roman" w:hint="default"/>
      </w:rPr>
    </w:lvl>
    <w:lvl w:ilvl="7" w:tplc="0F966620" w:tentative="1">
      <w:start w:val="1"/>
      <w:numFmt w:val="bullet"/>
      <w:lvlText w:val="•"/>
      <w:lvlJc w:val="left"/>
      <w:pPr>
        <w:tabs>
          <w:tab w:val="num" w:pos="5760"/>
        </w:tabs>
        <w:ind w:left="5760" w:hanging="360"/>
      </w:pPr>
      <w:rPr>
        <w:rFonts w:ascii="Times New Roman" w:hAnsi="Times New Roman" w:hint="default"/>
      </w:rPr>
    </w:lvl>
    <w:lvl w:ilvl="8" w:tplc="4A563272" w:tentative="1">
      <w:start w:val="1"/>
      <w:numFmt w:val="bullet"/>
      <w:lvlText w:val="•"/>
      <w:lvlJc w:val="left"/>
      <w:pPr>
        <w:tabs>
          <w:tab w:val="num" w:pos="6480"/>
        </w:tabs>
        <w:ind w:left="6480" w:hanging="360"/>
      </w:pPr>
      <w:rPr>
        <w:rFonts w:ascii="Times New Roman" w:hAnsi="Times New Roman" w:hint="default"/>
      </w:rPr>
    </w:lvl>
  </w:abstractNum>
  <w:abstractNum w:abstractNumId="14">
    <w:nsid w:val="1ED32B21"/>
    <w:multiLevelType w:val="hybridMultilevel"/>
    <w:tmpl w:val="8AEE36EE"/>
    <w:lvl w:ilvl="0" w:tplc="6270E224">
      <w:start w:val="1"/>
      <w:numFmt w:val="bullet"/>
      <w:pStyle w:val="Lis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15">
    <w:nsid w:val="1FFB0EC8"/>
    <w:multiLevelType w:val="multilevel"/>
    <w:tmpl w:val="6374D2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2CD94930"/>
    <w:multiLevelType w:val="multilevel"/>
    <w:tmpl w:val="01B24A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30072923"/>
    <w:multiLevelType w:val="multilevel"/>
    <w:tmpl w:val="A8400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4AF4C60"/>
    <w:multiLevelType w:val="hybridMultilevel"/>
    <w:tmpl w:val="EAA098B0"/>
    <w:lvl w:ilvl="0" w:tplc="41F0F694">
      <w:start w:val="1"/>
      <w:numFmt w:val="bullet"/>
      <w:pStyle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35E31212"/>
    <w:multiLevelType w:val="multilevel"/>
    <w:tmpl w:val="C0ECD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nsid w:val="3A092C1B"/>
    <w:multiLevelType w:val="hybridMultilevel"/>
    <w:tmpl w:val="75606F5C"/>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3B6D119A"/>
    <w:multiLevelType w:val="hybridMultilevel"/>
    <w:tmpl w:val="F5FEC904"/>
    <w:lvl w:ilvl="0" w:tplc="3A064E10">
      <w:start w:val="1"/>
      <w:numFmt w:val="decimal"/>
      <w:lvlText w:val="%1."/>
      <w:lvlJc w:val="left"/>
      <w:pPr>
        <w:tabs>
          <w:tab w:val="num" w:pos="720"/>
        </w:tabs>
        <w:ind w:left="720" w:hanging="360"/>
      </w:pPr>
    </w:lvl>
    <w:lvl w:ilvl="1" w:tplc="12303792" w:tentative="1">
      <w:start w:val="1"/>
      <w:numFmt w:val="decimal"/>
      <w:lvlText w:val="%2."/>
      <w:lvlJc w:val="left"/>
      <w:pPr>
        <w:tabs>
          <w:tab w:val="num" w:pos="1440"/>
        </w:tabs>
        <w:ind w:left="1440" w:hanging="360"/>
      </w:pPr>
    </w:lvl>
    <w:lvl w:ilvl="2" w:tplc="34B8043E" w:tentative="1">
      <w:start w:val="1"/>
      <w:numFmt w:val="decimal"/>
      <w:lvlText w:val="%3."/>
      <w:lvlJc w:val="left"/>
      <w:pPr>
        <w:tabs>
          <w:tab w:val="num" w:pos="2160"/>
        </w:tabs>
        <w:ind w:left="2160" w:hanging="360"/>
      </w:pPr>
    </w:lvl>
    <w:lvl w:ilvl="3" w:tplc="2602A59E" w:tentative="1">
      <w:start w:val="1"/>
      <w:numFmt w:val="decimal"/>
      <w:lvlText w:val="%4."/>
      <w:lvlJc w:val="left"/>
      <w:pPr>
        <w:tabs>
          <w:tab w:val="num" w:pos="2880"/>
        </w:tabs>
        <w:ind w:left="2880" w:hanging="360"/>
      </w:pPr>
    </w:lvl>
    <w:lvl w:ilvl="4" w:tplc="095C8A70" w:tentative="1">
      <w:start w:val="1"/>
      <w:numFmt w:val="decimal"/>
      <w:lvlText w:val="%5."/>
      <w:lvlJc w:val="left"/>
      <w:pPr>
        <w:tabs>
          <w:tab w:val="num" w:pos="3600"/>
        </w:tabs>
        <w:ind w:left="3600" w:hanging="360"/>
      </w:pPr>
    </w:lvl>
    <w:lvl w:ilvl="5" w:tplc="86E0B94E" w:tentative="1">
      <w:start w:val="1"/>
      <w:numFmt w:val="decimal"/>
      <w:lvlText w:val="%6."/>
      <w:lvlJc w:val="left"/>
      <w:pPr>
        <w:tabs>
          <w:tab w:val="num" w:pos="4320"/>
        </w:tabs>
        <w:ind w:left="4320" w:hanging="360"/>
      </w:pPr>
    </w:lvl>
    <w:lvl w:ilvl="6" w:tplc="98929884" w:tentative="1">
      <w:start w:val="1"/>
      <w:numFmt w:val="decimal"/>
      <w:lvlText w:val="%7."/>
      <w:lvlJc w:val="left"/>
      <w:pPr>
        <w:tabs>
          <w:tab w:val="num" w:pos="5040"/>
        </w:tabs>
        <w:ind w:left="5040" w:hanging="360"/>
      </w:pPr>
    </w:lvl>
    <w:lvl w:ilvl="7" w:tplc="AE824F4A" w:tentative="1">
      <w:start w:val="1"/>
      <w:numFmt w:val="decimal"/>
      <w:lvlText w:val="%8."/>
      <w:lvlJc w:val="left"/>
      <w:pPr>
        <w:tabs>
          <w:tab w:val="num" w:pos="5760"/>
        </w:tabs>
        <w:ind w:left="5760" w:hanging="360"/>
      </w:pPr>
    </w:lvl>
    <w:lvl w:ilvl="8" w:tplc="269A4BC8" w:tentative="1">
      <w:start w:val="1"/>
      <w:numFmt w:val="decimal"/>
      <w:lvlText w:val="%9."/>
      <w:lvlJc w:val="left"/>
      <w:pPr>
        <w:tabs>
          <w:tab w:val="num" w:pos="6480"/>
        </w:tabs>
        <w:ind w:left="6480" w:hanging="360"/>
      </w:pPr>
    </w:lvl>
  </w:abstractNum>
  <w:abstractNum w:abstractNumId="22">
    <w:nsid w:val="3E54663C"/>
    <w:multiLevelType w:val="hybridMultilevel"/>
    <w:tmpl w:val="C39EFD2A"/>
    <w:lvl w:ilvl="0" w:tplc="D8D04016">
      <w:start w:val="1"/>
      <w:numFmt w:val="bullet"/>
      <w:lvlText w:val=""/>
      <w:lvlJc w:val="left"/>
      <w:pPr>
        <w:tabs>
          <w:tab w:val="num" w:pos="720"/>
        </w:tabs>
        <w:ind w:left="720" w:hanging="360"/>
      </w:pPr>
      <w:rPr>
        <w:rFonts w:ascii="Wingdings" w:hAnsi="Wingdings" w:hint="default"/>
      </w:rPr>
    </w:lvl>
    <w:lvl w:ilvl="1" w:tplc="E3A27ECE">
      <w:start w:val="1"/>
      <w:numFmt w:val="bullet"/>
      <w:lvlText w:val=""/>
      <w:lvlJc w:val="left"/>
      <w:pPr>
        <w:tabs>
          <w:tab w:val="num" w:pos="1440"/>
        </w:tabs>
        <w:ind w:left="1440" w:hanging="360"/>
      </w:pPr>
      <w:rPr>
        <w:rFonts w:ascii="Wingdings" w:hAnsi="Wingdings" w:hint="default"/>
      </w:rPr>
    </w:lvl>
    <w:lvl w:ilvl="2" w:tplc="2AD4694C" w:tentative="1">
      <w:start w:val="1"/>
      <w:numFmt w:val="bullet"/>
      <w:lvlText w:val=""/>
      <w:lvlJc w:val="left"/>
      <w:pPr>
        <w:tabs>
          <w:tab w:val="num" w:pos="2160"/>
        </w:tabs>
        <w:ind w:left="2160" w:hanging="360"/>
      </w:pPr>
      <w:rPr>
        <w:rFonts w:ascii="Wingdings" w:hAnsi="Wingdings" w:hint="default"/>
      </w:rPr>
    </w:lvl>
    <w:lvl w:ilvl="3" w:tplc="EC08A88E" w:tentative="1">
      <w:start w:val="1"/>
      <w:numFmt w:val="bullet"/>
      <w:lvlText w:val=""/>
      <w:lvlJc w:val="left"/>
      <w:pPr>
        <w:tabs>
          <w:tab w:val="num" w:pos="2880"/>
        </w:tabs>
        <w:ind w:left="2880" w:hanging="360"/>
      </w:pPr>
      <w:rPr>
        <w:rFonts w:ascii="Wingdings" w:hAnsi="Wingdings" w:hint="default"/>
      </w:rPr>
    </w:lvl>
    <w:lvl w:ilvl="4" w:tplc="CB18E388" w:tentative="1">
      <w:start w:val="1"/>
      <w:numFmt w:val="bullet"/>
      <w:lvlText w:val=""/>
      <w:lvlJc w:val="left"/>
      <w:pPr>
        <w:tabs>
          <w:tab w:val="num" w:pos="3600"/>
        </w:tabs>
        <w:ind w:left="3600" w:hanging="360"/>
      </w:pPr>
      <w:rPr>
        <w:rFonts w:ascii="Wingdings" w:hAnsi="Wingdings" w:hint="default"/>
      </w:rPr>
    </w:lvl>
    <w:lvl w:ilvl="5" w:tplc="7D26B8CC" w:tentative="1">
      <w:start w:val="1"/>
      <w:numFmt w:val="bullet"/>
      <w:lvlText w:val=""/>
      <w:lvlJc w:val="left"/>
      <w:pPr>
        <w:tabs>
          <w:tab w:val="num" w:pos="4320"/>
        </w:tabs>
        <w:ind w:left="4320" w:hanging="360"/>
      </w:pPr>
      <w:rPr>
        <w:rFonts w:ascii="Wingdings" w:hAnsi="Wingdings" w:hint="default"/>
      </w:rPr>
    </w:lvl>
    <w:lvl w:ilvl="6" w:tplc="EB6AE1E2" w:tentative="1">
      <w:start w:val="1"/>
      <w:numFmt w:val="bullet"/>
      <w:lvlText w:val=""/>
      <w:lvlJc w:val="left"/>
      <w:pPr>
        <w:tabs>
          <w:tab w:val="num" w:pos="5040"/>
        </w:tabs>
        <w:ind w:left="5040" w:hanging="360"/>
      </w:pPr>
      <w:rPr>
        <w:rFonts w:ascii="Wingdings" w:hAnsi="Wingdings" w:hint="default"/>
      </w:rPr>
    </w:lvl>
    <w:lvl w:ilvl="7" w:tplc="2AAC5C36" w:tentative="1">
      <w:start w:val="1"/>
      <w:numFmt w:val="bullet"/>
      <w:lvlText w:val=""/>
      <w:lvlJc w:val="left"/>
      <w:pPr>
        <w:tabs>
          <w:tab w:val="num" w:pos="5760"/>
        </w:tabs>
        <w:ind w:left="5760" w:hanging="360"/>
      </w:pPr>
      <w:rPr>
        <w:rFonts w:ascii="Wingdings" w:hAnsi="Wingdings" w:hint="default"/>
      </w:rPr>
    </w:lvl>
    <w:lvl w:ilvl="8" w:tplc="FACACDF6" w:tentative="1">
      <w:start w:val="1"/>
      <w:numFmt w:val="bullet"/>
      <w:lvlText w:val=""/>
      <w:lvlJc w:val="left"/>
      <w:pPr>
        <w:tabs>
          <w:tab w:val="num" w:pos="6480"/>
        </w:tabs>
        <w:ind w:left="6480" w:hanging="360"/>
      </w:pPr>
      <w:rPr>
        <w:rFonts w:ascii="Wingdings" w:hAnsi="Wingdings" w:hint="default"/>
      </w:rPr>
    </w:lvl>
  </w:abstractNum>
  <w:abstractNum w:abstractNumId="23">
    <w:nsid w:val="42B84AC2"/>
    <w:multiLevelType w:val="hybridMultilevel"/>
    <w:tmpl w:val="EB0E17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43177A19"/>
    <w:multiLevelType w:val="multilevel"/>
    <w:tmpl w:val="AD3C4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C691805"/>
    <w:multiLevelType w:val="hybridMultilevel"/>
    <w:tmpl w:val="7E3667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511C6ACF"/>
    <w:multiLevelType w:val="multilevel"/>
    <w:tmpl w:val="8F206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nsid w:val="51D9461A"/>
    <w:multiLevelType w:val="multilevel"/>
    <w:tmpl w:val="66F4153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8">
    <w:nsid w:val="54FE4C85"/>
    <w:multiLevelType w:val="hybridMultilevel"/>
    <w:tmpl w:val="B79C80FA"/>
    <w:lvl w:ilvl="0" w:tplc="846A55AA">
      <w:start w:val="1"/>
      <w:numFmt w:val="bullet"/>
      <w:lvlText w:val=""/>
      <w:lvlJc w:val="left"/>
      <w:pPr>
        <w:tabs>
          <w:tab w:val="num" w:pos="720"/>
        </w:tabs>
        <w:ind w:left="720" w:hanging="360"/>
      </w:pPr>
      <w:rPr>
        <w:rFonts w:ascii="Symbol" w:hAnsi="Symbol" w:hint="default"/>
      </w:rPr>
    </w:lvl>
    <w:lvl w:ilvl="1" w:tplc="CE10D7DA" w:tentative="1">
      <w:start w:val="1"/>
      <w:numFmt w:val="bullet"/>
      <w:lvlText w:val=""/>
      <w:lvlJc w:val="left"/>
      <w:pPr>
        <w:tabs>
          <w:tab w:val="num" w:pos="1440"/>
        </w:tabs>
        <w:ind w:left="1440" w:hanging="360"/>
      </w:pPr>
      <w:rPr>
        <w:rFonts w:ascii="Symbol" w:hAnsi="Symbol" w:hint="default"/>
      </w:rPr>
    </w:lvl>
    <w:lvl w:ilvl="2" w:tplc="3F38C5FA" w:tentative="1">
      <w:start w:val="1"/>
      <w:numFmt w:val="bullet"/>
      <w:lvlText w:val=""/>
      <w:lvlJc w:val="left"/>
      <w:pPr>
        <w:tabs>
          <w:tab w:val="num" w:pos="2160"/>
        </w:tabs>
        <w:ind w:left="2160" w:hanging="360"/>
      </w:pPr>
      <w:rPr>
        <w:rFonts w:ascii="Symbol" w:hAnsi="Symbol" w:hint="default"/>
      </w:rPr>
    </w:lvl>
    <w:lvl w:ilvl="3" w:tplc="7F8E0044" w:tentative="1">
      <w:start w:val="1"/>
      <w:numFmt w:val="bullet"/>
      <w:lvlText w:val=""/>
      <w:lvlJc w:val="left"/>
      <w:pPr>
        <w:tabs>
          <w:tab w:val="num" w:pos="2880"/>
        </w:tabs>
        <w:ind w:left="2880" w:hanging="360"/>
      </w:pPr>
      <w:rPr>
        <w:rFonts w:ascii="Symbol" w:hAnsi="Symbol" w:hint="default"/>
      </w:rPr>
    </w:lvl>
    <w:lvl w:ilvl="4" w:tplc="7A1055B2" w:tentative="1">
      <w:start w:val="1"/>
      <w:numFmt w:val="bullet"/>
      <w:lvlText w:val=""/>
      <w:lvlJc w:val="left"/>
      <w:pPr>
        <w:tabs>
          <w:tab w:val="num" w:pos="3600"/>
        </w:tabs>
        <w:ind w:left="3600" w:hanging="360"/>
      </w:pPr>
      <w:rPr>
        <w:rFonts w:ascii="Symbol" w:hAnsi="Symbol" w:hint="default"/>
      </w:rPr>
    </w:lvl>
    <w:lvl w:ilvl="5" w:tplc="29646500" w:tentative="1">
      <w:start w:val="1"/>
      <w:numFmt w:val="bullet"/>
      <w:lvlText w:val=""/>
      <w:lvlJc w:val="left"/>
      <w:pPr>
        <w:tabs>
          <w:tab w:val="num" w:pos="4320"/>
        </w:tabs>
        <w:ind w:left="4320" w:hanging="360"/>
      </w:pPr>
      <w:rPr>
        <w:rFonts w:ascii="Symbol" w:hAnsi="Symbol" w:hint="default"/>
      </w:rPr>
    </w:lvl>
    <w:lvl w:ilvl="6" w:tplc="0D2248A4" w:tentative="1">
      <w:start w:val="1"/>
      <w:numFmt w:val="bullet"/>
      <w:lvlText w:val=""/>
      <w:lvlJc w:val="left"/>
      <w:pPr>
        <w:tabs>
          <w:tab w:val="num" w:pos="5040"/>
        </w:tabs>
        <w:ind w:left="5040" w:hanging="360"/>
      </w:pPr>
      <w:rPr>
        <w:rFonts w:ascii="Symbol" w:hAnsi="Symbol" w:hint="default"/>
      </w:rPr>
    </w:lvl>
    <w:lvl w:ilvl="7" w:tplc="48126DCE" w:tentative="1">
      <w:start w:val="1"/>
      <w:numFmt w:val="bullet"/>
      <w:lvlText w:val=""/>
      <w:lvlJc w:val="left"/>
      <w:pPr>
        <w:tabs>
          <w:tab w:val="num" w:pos="5760"/>
        </w:tabs>
        <w:ind w:left="5760" w:hanging="360"/>
      </w:pPr>
      <w:rPr>
        <w:rFonts w:ascii="Symbol" w:hAnsi="Symbol" w:hint="default"/>
      </w:rPr>
    </w:lvl>
    <w:lvl w:ilvl="8" w:tplc="146A9B02" w:tentative="1">
      <w:start w:val="1"/>
      <w:numFmt w:val="bullet"/>
      <w:lvlText w:val=""/>
      <w:lvlJc w:val="left"/>
      <w:pPr>
        <w:tabs>
          <w:tab w:val="num" w:pos="6480"/>
        </w:tabs>
        <w:ind w:left="6480" w:hanging="360"/>
      </w:pPr>
      <w:rPr>
        <w:rFonts w:ascii="Symbol" w:hAnsi="Symbol" w:hint="default"/>
      </w:rPr>
    </w:lvl>
  </w:abstractNum>
  <w:abstractNum w:abstractNumId="29">
    <w:nsid w:val="55BB1FAC"/>
    <w:multiLevelType w:val="singleLevel"/>
    <w:tmpl w:val="10D64F9E"/>
    <w:lvl w:ilvl="0">
      <w:start w:val="1"/>
      <w:numFmt w:val="bullet"/>
      <w:lvlText w:val=""/>
      <w:lvlJc w:val="left"/>
      <w:pPr>
        <w:tabs>
          <w:tab w:val="num" w:pos="720"/>
        </w:tabs>
        <w:ind w:left="720" w:hanging="360"/>
      </w:pPr>
      <w:rPr>
        <w:rFonts w:ascii="Symbol" w:hAnsi="Symbol" w:hint="default"/>
        <w:sz w:val="16"/>
      </w:rPr>
    </w:lvl>
  </w:abstractNum>
  <w:abstractNum w:abstractNumId="30">
    <w:nsid w:val="56E2546E"/>
    <w:multiLevelType w:val="hybridMultilevel"/>
    <w:tmpl w:val="8EF2686E"/>
    <w:lvl w:ilvl="0" w:tplc="0409000F">
      <w:start w:val="1"/>
      <w:numFmt w:val="decimal"/>
      <w:lvlText w:val="%1."/>
      <w:lvlJc w:val="left"/>
      <w:pPr>
        <w:ind w:left="720" w:hanging="360"/>
      </w:pPr>
      <w:rPr>
        <w:rFonts w:hint="default"/>
      </w:rPr>
    </w:lvl>
    <w:lvl w:ilvl="1" w:tplc="B75E2920" w:tentative="1">
      <w:start w:val="1"/>
      <w:numFmt w:val="bullet"/>
      <w:lvlText w:val="•"/>
      <w:lvlJc w:val="left"/>
      <w:pPr>
        <w:tabs>
          <w:tab w:val="num" w:pos="1440"/>
        </w:tabs>
        <w:ind w:left="1440" w:hanging="360"/>
      </w:pPr>
      <w:rPr>
        <w:rFonts w:ascii="Arial" w:hAnsi="Arial" w:hint="default"/>
      </w:rPr>
    </w:lvl>
    <w:lvl w:ilvl="2" w:tplc="FDDC72EE" w:tentative="1">
      <w:start w:val="1"/>
      <w:numFmt w:val="bullet"/>
      <w:lvlText w:val="•"/>
      <w:lvlJc w:val="left"/>
      <w:pPr>
        <w:tabs>
          <w:tab w:val="num" w:pos="2160"/>
        </w:tabs>
        <w:ind w:left="2160" w:hanging="360"/>
      </w:pPr>
      <w:rPr>
        <w:rFonts w:ascii="Arial" w:hAnsi="Arial" w:hint="default"/>
      </w:rPr>
    </w:lvl>
    <w:lvl w:ilvl="3" w:tplc="B3E83BAA" w:tentative="1">
      <w:start w:val="1"/>
      <w:numFmt w:val="bullet"/>
      <w:lvlText w:val="•"/>
      <w:lvlJc w:val="left"/>
      <w:pPr>
        <w:tabs>
          <w:tab w:val="num" w:pos="2880"/>
        </w:tabs>
        <w:ind w:left="2880" w:hanging="360"/>
      </w:pPr>
      <w:rPr>
        <w:rFonts w:ascii="Arial" w:hAnsi="Arial" w:hint="default"/>
      </w:rPr>
    </w:lvl>
    <w:lvl w:ilvl="4" w:tplc="6A1C19D6" w:tentative="1">
      <w:start w:val="1"/>
      <w:numFmt w:val="bullet"/>
      <w:lvlText w:val="•"/>
      <w:lvlJc w:val="left"/>
      <w:pPr>
        <w:tabs>
          <w:tab w:val="num" w:pos="3600"/>
        </w:tabs>
        <w:ind w:left="3600" w:hanging="360"/>
      </w:pPr>
      <w:rPr>
        <w:rFonts w:ascii="Arial" w:hAnsi="Arial" w:hint="default"/>
      </w:rPr>
    </w:lvl>
    <w:lvl w:ilvl="5" w:tplc="83A85A6C" w:tentative="1">
      <w:start w:val="1"/>
      <w:numFmt w:val="bullet"/>
      <w:lvlText w:val="•"/>
      <w:lvlJc w:val="left"/>
      <w:pPr>
        <w:tabs>
          <w:tab w:val="num" w:pos="4320"/>
        </w:tabs>
        <w:ind w:left="4320" w:hanging="360"/>
      </w:pPr>
      <w:rPr>
        <w:rFonts w:ascii="Arial" w:hAnsi="Arial" w:hint="default"/>
      </w:rPr>
    </w:lvl>
    <w:lvl w:ilvl="6" w:tplc="738C3320" w:tentative="1">
      <w:start w:val="1"/>
      <w:numFmt w:val="bullet"/>
      <w:lvlText w:val="•"/>
      <w:lvlJc w:val="left"/>
      <w:pPr>
        <w:tabs>
          <w:tab w:val="num" w:pos="5040"/>
        </w:tabs>
        <w:ind w:left="5040" w:hanging="360"/>
      </w:pPr>
      <w:rPr>
        <w:rFonts w:ascii="Arial" w:hAnsi="Arial" w:hint="default"/>
      </w:rPr>
    </w:lvl>
    <w:lvl w:ilvl="7" w:tplc="B7748454" w:tentative="1">
      <w:start w:val="1"/>
      <w:numFmt w:val="bullet"/>
      <w:lvlText w:val="•"/>
      <w:lvlJc w:val="left"/>
      <w:pPr>
        <w:tabs>
          <w:tab w:val="num" w:pos="5760"/>
        </w:tabs>
        <w:ind w:left="5760" w:hanging="360"/>
      </w:pPr>
      <w:rPr>
        <w:rFonts w:ascii="Arial" w:hAnsi="Arial" w:hint="default"/>
      </w:rPr>
    </w:lvl>
    <w:lvl w:ilvl="8" w:tplc="04F6CDE6" w:tentative="1">
      <w:start w:val="1"/>
      <w:numFmt w:val="bullet"/>
      <w:lvlText w:val="•"/>
      <w:lvlJc w:val="left"/>
      <w:pPr>
        <w:tabs>
          <w:tab w:val="num" w:pos="6480"/>
        </w:tabs>
        <w:ind w:left="6480" w:hanging="360"/>
      </w:pPr>
      <w:rPr>
        <w:rFonts w:ascii="Arial" w:hAnsi="Arial" w:hint="default"/>
      </w:rPr>
    </w:lvl>
  </w:abstractNum>
  <w:abstractNum w:abstractNumId="31">
    <w:nsid w:val="5993131F"/>
    <w:multiLevelType w:val="hybridMultilevel"/>
    <w:tmpl w:val="9D009566"/>
    <w:lvl w:ilvl="0" w:tplc="CF103F2C">
      <w:start w:val="1"/>
      <w:numFmt w:val="bullet"/>
      <w:lvlText w:val=""/>
      <w:lvlJc w:val="left"/>
      <w:pPr>
        <w:tabs>
          <w:tab w:val="num" w:pos="720"/>
        </w:tabs>
        <w:ind w:left="720" w:hanging="360"/>
      </w:pPr>
      <w:rPr>
        <w:rFonts w:ascii="Symbol" w:hAnsi="Symbol" w:hint="default"/>
      </w:rPr>
    </w:lvl>
    <w:lvl w:ilvl="1" w:tplc="04720566" w:tentative="1">
      <w:start w:val="1"/>
      <w:numFmt w:val="bullet"/>
      <w:lvlText w:val=""/>
      <w:lvlJc w:val="left"/>
      <w:pPr>
        <w:tabs>
          <w:tab w:val="num" w:pos="1440"/>
        </w:tabs>
        <w:ind w:left="1440" w:hanging="360"/>
      </w:pPr>
      <w:rPr>
        <w:rFonts w:ascii="Symbol" w:hAnsi="Symbol" w:hint="default"/>
      </w:rPr>
    </w:lvl>
    <w:lvl w:ilvl="2" w:tplc="66D8E1CE" w:tentative="1">
      <w:start w:val="1"/>
      <w:numFmt w:val="bullet"/>
      <w:lvlText w:val=""/>
      <w:lvlJc w:val="left"/>
      <w:pPr>
        <w:tabs>
          <w:tab w:val="num" w:pos="2160"/>
        </w:tabs>
        <w:ind w:left="2160" w:hanging="360"/>
      </w:pPr>
      <w:rPr>
        <w:rFonts w:ascii="Symbol" w:hAnsi="Symbol" w:hint="default"/>
      </w:rPr>
    </w:lvl>
    <w:lvl w:ilvl="3" w:tplc="3AA2DB6A" w:tentative="1">
      <w:start w:val="1"/>
      <w:numFmt w:val="bullet"/>
      <w:lvlText w:val=""/>
      <w:lvlJc w:val="left"/>
      <w:pPr>
        <w:tabs>
          <w:tab w:val="num" w:pos="2880"/>
        </w:tabs>
        <w:ind w:left="2880" w:hanging="360"/>
      </w:pPr>
      <w:rPr>
        <w:rFonts w:ascii="Symbol" w:hAnsi="Symbol" w:hint="default"/>
      </w:rPr>
    </w:lvl>
    <w:lvl w:ilvl="4" w:tplc="33FCB1A8" w:tentative="1">
      <w:start w:val="1"/>
      <w:numFmt w:val="bullet"/>
      <w:lvlText w:val=""/>
      <w:lvlJc w:val="left"/>
      <w:pPr>
        <w:tabs>
          <w:tab w:val="num" w:pos="3600"/>
        </w:tabs>
        <w:ind w:left="3600" w:hanging="360"/>
      </w:pPr>
      <w:rPr>
        <w:rFonts w:ascii="Symbol" w:hAnsi="Symbol" w:hint="default"/>
      </w:rPr>
    </w:lvl>
    <w:lvl w:ilvl="5" w:tplc="F92A808C" w:tentative="1">
      <w:start w:val="1"/>
      <w:numFmt w:val="bullet"/>
      <w:lvlText w:val=""/>
      <w:lvlJc w:val="left"/>
      <w:pPr>
        <w:tabs>
          <w:tab w:val="num" w:pos="4320"/>
        </w:tabs>
        <w:ind w:left="4320" w:hanging="360"/>
      </w:pPr>
      <w:rPr>
        <w:rFonts w:ascii="Symbol" w:hAnsi="Symbol" w:hint="default"/>
      </w:rPr>
    </w:lvl>
    <w:lvl w:ilvl="6" w:tplc="D93C599A" w:tentative="1">
      <w:start w:val="1"/>
      <w:numFmt w:val="bullet"/>
      <w:lvlText w:val=""/>
      <w:lvlJc w:val="left"/>
      <w:pPr>
        <w:tabs>
          <w:tab w:val="num" w:pos="5040"/>
        </w:tabs>
        <w:ind w:left="5040" w:hanging="360"/>
      </w:pPr>
      <w:rPr>
        <w:rFonts w:ascii="Symbol" w:hAnsi="Symbol" w:hint="default"/>
      </w:rPr>
    </w:lvl>
    <w:lvl w:ilvl="7" w:tplc="C896A6FA" w:tentative="1">
      <w:start w:val="1"/>
      <w:numFmt w:val="bullet"/>
      <w:lvlText w:val=""/>
      <w:lvlJc w:val="left"/>
      <w:pPr>
        <w:tabs>
          <w:tab w:val="num" w:pos="5760"/>
        </w:tabs>
        <w:ind w:left="5760" w:hanging="360"/>
      </w:pPr>
      <w:rPr>
        <w:rFonts w:ascii="Symbol" w:hAnsi="Symbol" w:hint="default"/>
      </w:rPr>
    </w:lvl>
    <w:lvl w:ilvl="8" w:tplc="331C40CE" w:tentative="1">
      <w:start w:val="1"/>
      <w:numFmt w:val="bullet"/>
      <w:lvlText w:val=""/>
      <w:lvlJc w:val="left"/>
      <w:pPr>
        <w:tabs>
          <w:tab w:val="num" w:pos="6480"/>
        </w:tabs>
        <w:ind w:left="6480" w:hanging="360"/>
      </w:pPr>
      <w:rPr>
        <w:rFonts w:ascii="Symbol" w:hAnsi="Symbol" w:hint="default"/>
      </w:rPr>
    </w:lvl>
  </w:abstractNum>
  <w:abstractNum w:abstractNumId="32">
    <w:nsid w:val="5A57071C"/>
    <w:multiLevelType w:val="multilevel"/>
    <w:tmpl w:val="FBEAC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5D0B3E10"/>
    <w:multiLevelType w:val="hybridMultilevel"/>
    <w:tmpl w:val="6A689284"/>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nsid w:val="5F0D42B6"/>
    <w:multiLevelType w:val="hybridMultilevel"/>
    <w:tmpl w:val="DB281D6E"/>
    <w:lvl w:ilvl="0" w:tplc="4A225B4E">
      <w:start w:val="1"/>
      <w:numFmt w:val="bullet"/>
      <w:pStyle w:val="sourceTex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35">
    <w:nsid w:val="6473584C"/>
    <w:multiLevelType w:val="hybridMultilevel"/>
    <w:tmpl w:val="6D54D0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67824485"/>
    <w:multiLevelType w:val="multilevel"/>
    <w:tmpl w:val="AF365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6B9A4AFC"/>
    <w:multiLevelType w:val="hybridMultilevel"/>
    <w:tmpl w:val="D96EE04E"/>
    <w:lvl w:ilvl="0" w:tplc="A394EF24">
      <w:start w:val="1"/>
      <w:numFmt w:val="bullet"/>
      <w:lvlText w:val="•"/>
      <w:lvlJc w:val="left"/>
      <w:pPr>
        <w:tabs>
          <w:tab w:val="num" w:pos="720"/>
        </w:tabs>
        <w:ind w:left="720" w:hanging="360"/>
      </w:pPr>
      <w:rPr>
        <w:rFonts w:ascii="Times New Roman" w:hAnsi="Times New Roman" w:hint="default"/>
      </w:rPr>
    </w:lvl>
    <w:lvl w:ilvl="1" w:tplc="00086A92" w:tentative="1">
      <w:start w:val="1"/>
      <w:numFmt w:val="bullet"/>
      <w:lvlText w:val="•"/>
      <w:lvlJc w:val="left"/>
      <w:pPr>
        <w:tabs>
          <w:tab w:val="num" w:pos="1440"/>
        </w:tabs>
        <w:ind w:left="1440" w:hanging="360"/>
      </w:pPr>
      <w:rPr>
        <w:rFonts w:ascii="Times New Roman" w:hAnsi="Times New Roman" w:hint="default"/>
      </w:rPr>
    </w:lvl>
    <w:lvl w:ilvl="2" w:tplc="C6EA78EE" w:tentative="1">
      <w:start w:val="1"/>
      <w:numFmt w:val="bullet"/>
      <w:lvlText w:val="•"/>
      <w:lvlJc w:val="left"/>
      <w:pPr>
        <w:tabs>
          <w:tab w:val="num" w:pos="2160"/>
        </w:tabs>
        <w:ind w:left="2160" w:hanging="360"/>
      </w:pPr>
      <w:rPr>
        <w:rFonts w:ascii="Times New Roman" w:hAnsi="Times New Roman" w:hint="default"/>
      </w:rPr>
    </w:lvl>
    <w:lvl w:ilvl="3" w:tplc="AB2ADD76" w:tentative="1">
      <w:start w:val="1"/>
      <w:numFmt w:val="bullet"/>
      <w:lvlText w:val="•"/>
      <w:lvlJc w:val="left"/>
      <w:pPr>
        <w:tabs>
          <w:tab w:val="num" w:pos="2880"/>
        </w:tabs>
        <w:ind w:left="2880" w:hanging="360"/>
      </w:pPr>
      <w:rPr>
        <w:rFonts w:ascii="Times New Roman" w:hAnsi="Times New Roman" w:hint="default"/>
      </w:rPr>
    </w:lvl>
    <w:lvl w:ilvl="4" w:tplc="81B6A39A" w:tentative="1">
      <w:start w:val="1"/>
      <w:numFmt w:val="bullet"/>
      <w:lvlText w:val="•"/>
      <w:lvlJc w:val="left"/>
      <w:pPr>
        <w:tabs>
          <w:tab w:val="num" w:pos="3600"/>
        </w:tabs>
        <w:ind w:left="3600" w:hanging="360"/>
      </w:pPr>
      <w:rPr>
        <w:rFonts w:ascii="Times New Roman" w:hAnsi="Times New Roman" w:hint="default"/>
      </w:rPr>
    </w:lvl>
    <w:lvl w:ilvl="5" w:tplc="C3D8B148" w:tentative="1">
      <w:start w:val="1"/>
      <w:numFmt w:val="bullet"/>
      <w:lvlText w:val="•"/>
      <w:lvlJc w:val="left"/>
      <w:pPr>
        <w:tabs>
          <w:tab w:val="num" w:pos="4320"/>
        </w:tabs>
        <w:ind w:left="4320" w:hanging="360"/>
      </w:pPr>
      <w:rPr>
        <w:rFonts w:ascii="Times New Roman" w:hAnsi="Times New Roman" w:hint="default"/>
      </w:rPr>
    </w:lvl>
    <w:lvl w:ilvl="6" w:tplc="B966F732" w:tentative="1">
      <w:start w:val="1"/>
      <w:numFmt w:val="bullet"/>
      <w:lvlText w:val="•"/>
      <w:lvlJc w:val="left"/>
      <w:pPr>
        <w:tabs>
          <w:tab w:val="num" w:pos="5040"/>
        </w:tabs>
        <w:ind w:left="5040" w:hanging="360"/>
      </w:pPr>
      <w:rPr>
        <w:rFonts w:ascii="Times New Roman" w:hAnsi="Times New Roman" w:hint="default"/>
      </w:rPr>
    </w:lvl>
    <w:lvl w:ilvl="7" w:tplc="CF5A40BE" w:tentative="1">
      <w:start w:val="1"/>
      <w:numFmt w:val="bullet"/>
      <w:lvlText w:val="•"/>
      <w:lvlJc w:val="left"/>
      <w:pPr>
        <w:tabs>
          <w:tab w:val="num" w:pos="5760"/>
        </w:tabs>
        <w:ind w:left="5760" w:hanging="360"/>
      </w:pPr>
      <w:rPr>
        <w:rFonts w:ascii="Times New Roman" w:hAnsi="Times New Roman" w:hint="default"/>
      </w:rPr>
    </w:lvl>
    <w:lvl w:ilvl="8" w:tplc="22FEF768" w:tentative="1">
      <w:start w:val="1"/>
      <w:numFmt w:val="bullet"/>
      <w:lvlText w:val="•"/>
      <w:lvlJc w:val="left"/>
      <w:pPr>
        <w:tabs>
          <w:tab w:val="num" w:pos="6480"/>
        </w:tabs>
        <w:ind w:left="6480" w:hanging="360"/>
      </w:pPr>
      <w:rPr>
        <w:rFonts w:ascii="Times New Roman" w:hAnsi="Times New Roman" w:hint="default"/>
      </w:rPr>
    </w:lvl>
  </w:abstractNum>
  <w:abstractNum w:abstractNumId="38">
    <w:nsid w:val="78720E8B"/>
    <w:multiLevelType w:val="multilevel"/>
    <w:tmpl w:val="291A2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nsid w:val="7AC10CEA"/>
    <w:multiLevelType w:val="hybridMultilevel"/>
    <w:tmpl w:val="383A6D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9"/>
  </w:num>
  <w:num w:numId="2">
    <w:abstractNumId w:val="15"/>
  </w:num>
  <w:num w:numId="3">
    <w:abstractNumId w:val="33"/>
  </w:num>
  <w:num w:numId="4">
    <w:abstractNumId w:val="19"/>
  </w:num>
  <w:num w:numId="5">
    <w:abstractNumId w:val="38"/>
  </w:num>
  <w:num w:numId="6">
    <w:abstractNumId w:val="35"/>
  </w:num>
  <w:num w:numId="7">
    <w:abstractNumId w:val="18"/>
  </w:num>
  <w:num w:numId="8">
    <w:abstractNumId w:val="0"/>
  </w:num>
  <w:num w:numId="9">
    <w:abstractNumId w:val="1"/>
  </w:num>
  <w:num w:numId="10">
    <w:abstractNumId w:val="2"/>
  </w:num>
  <w:num w:numId="11">
    <w:abstractNumId w:val="32"/>
  </w:num>
  <w:num w:numId="12">
    <w:abstractNumId w:val="22"/>
  </w:num>
  <w:num w:numId="13">
    <w:abstractNumId w:val="7"/>
  </w:num>
  <w:num w:numId="14">
    <w:abstractNumId w:val="31"/>
  </w:num>
  <w:num w:numId="15">
    <w:abstractNumId w:val="9"/>
  </w:num>
  <w:num w:numId="16">
    <w:abstractNumId w:val="21"/>
  </w:num>
  <w:num w:numId="17">
    <w:abstractNumId w:val="13"/>
  </w:num>
  <w:num w:numId="18">
    <w:abstractNumId w:val="37"/>
  </w:num>
  <w:num w:numId="19">
    <w:abstractNumId w:val="28"/>
  </w:num>
  <w:num w:numId="20">
    <w:abstractNumId w:val="24"/>
  </w:num>
  <w:num w:numId="21">
    <w:abstractNumId w:val="36"/>
  </w:num>
  <w:num w:numId="22">
    <w:abstractNumId w:val="16"/>
  </w:num>
  <w:num w:numId="23">
    <w:abstractNumId w:val="27"/>
  </w:num>
  <w:num w:numId="24">
    <w:abstractNumId w:val="6"/>
  </w:num>
  <w:num w:numId="25">
    <w:abstractNumId w:val="12"/>
  </w:num>
  <w:num w:numId="26">
    <w:abstractNumId w:val="8"/>
  </w:num>
  <w:num w:numId="27">
    <w:abstractNumId w:val="11"/>
  </w:num>
  <w:num w:numId="28">
    <w:abstractNumId w:val="34"/>
  </w:num>
  <w:num w:numId="29">
    <w:abstractNumId w:val="14"/>
  </w:num>
  <w:num w:numId="30">
    <w:abstractNumId w:val="5"/>
  </w:num>
  <w:num w:numId="31">
    <w:abstractNumId w:val="25"/>
  </w:num>
  <w:num w:numId="32">
    <w:abstractNumId w:val="23"/>
  </w:num>
  <w:num w:numId="33">
    <w:abstractNumId w:val="39"/>
  </w:num>
  <w:num w:numId="34">
    <w:abstractNumId w:val="20"/>
  </w:num>
  <w:num w:numId="35">
    <w:abstractNumId w:val="18"/>
  </w:num>
  <w:num w:numId="36">
    <w:abstractNumId w:val="18"/>
  </w:num>
  <w:num w:numId="37">
    <w:abstractNumId w:val="18"/>
  </w:num>
  <w:num w:numId="38">
    <w:abstractNumId w:val="18"/>
  </w:num>
  <w:num w:numId="39">
    <w:abstractNumId w:val="18"/>
  </w:num>
  <w:num w:numId="40">
    <w:abstractNumId w:val="3"/>
  </w:num>
  <w:num w:numId="41">
    <w:abstractNumId w:val="17"/>
  </w:num>
  <w:num w:numId="42">
    <w:abstractNumId w:val="4"/>
  </w:num>
  <w:num w:numId="43">
    <w:abstractNumId w:val="26"/>
  </w:num>
  <w:num w:numId="44">
    <w:abstractNumId w:val="18"/>
  </w:num>
  <w:num w:numId="45">
    <w:abstractNumId w:val="30"/>
  </w:num>
  <w:num w:numId="46">
    <w:abstractNumId w:val="18"/>
  </w:num>
  <w:num w:numId="47">
    <w:abstractNumId w:val="10"/>
  </w:num>
  <w:num w:numId="4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84"/>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D0F57"/>
    <w:rsid w:val="000037DB"/>
    <w:rsid w:val="000108D3"/>
    <w:rsid w:val="00014994"/>
    <w:rsid w:val="000162BB"/>
    <w:rsid w:val="00025683"/>
    <w:rsid w:val="00034E14"/>
    <w:rsid w:val="00035BA0"/>
    <w:rsid w:val="00040261"/>
    <w:rsid w:val="00040E74"/>
    <w:rsid w:val="00040FD3"/>
    <w:rsid w:val="0004617C"/>
    <w:rsid w:val="000511A2"/>
    <w:rsid w:val="00051557"/>
    <w:rsid w:val="00064042"/>
    <w:rsid w:val="00072E96"/>
    <w:rsid w:val="00083025"/>
    <w:rsid w:val="000852AC"/>
    <w:rsid w:val="00085B13"/>
    <w:rsid w:val="000908C5"/>
    <w:rsid w:val="00093163"/>
    <w:rsid w:val="00095824"/>
    <w:rsid w:val="000A03AB"/>
    <w:rsid w:val="000A0D70"/>
    <w:rsid w:val="000A1A5C"/>
    <w:rsid w:val="000A3B11"/>
    <w:rsid w:val="000A6A94"/>
    <w:rsid w:val="000B3E03"/>
    <w:rsid w:val="000B6174"/>
    <w:rsid w:val="000B792F"/>
    <w:rsid w:val="000E1C95"/>
    <w:rsid w:val="000E1D47"/>
    <w:rsid w:val="000E1F16"/>
    <w:rsid w:val="000E2B4B"/>
    <w:rsid w:val="000F13D1"/>
    <w:rsid w:val="000F486E"/>
    <w:rsid w:val="00106801"/>
    <w:rsid w:val="001077F4"/>
    <w:rsid w:val="001205CE"/>
    <w:rsid w:val="00121A77"/>
    <w:rsid w:val="001221C7"/>
    <w:rsid w:val="0012328D"/>
    <w:rsid w:val="001237A5"/>
    <w:rsid w:val="00124B18"/>
    <w:rsid w:val="0013333C"/>
    <w:rsid w:val="0013743E"/>
    <w:rsid w:val="00137F4D"/>
    <w:rsid w:val="001406FC"/>
    <w:rsid w:val="00140B42"/>
    <w:rsid w:val="00141542"/>
    <w:rsid w:val="001421B0"/>
    <w:rsid w:val="00142625"/>
    <w:rsid w:val="00145BCD"/>
    <w:rsid w:val="001501D9"/>
    <w:rsid w:val="00151060"/>
    <w:rsid w:val="0015523F"/>
    <w:rsid w:val="001574E5"/>
    <w:rsid w:val="00163839"/>
    <w:rsid w:val="001647ED"/>
    <w:rsid w:val="00164FF1"/>
    <w:rsid w:val="001777F3"/>
    <w:rsid w:val="0019264C"/>
    <w:rsid w:val="00193B27"/>
    <w:rsid w:val="001B0DB6"/>
    <w:rsid w:val="001B0E60"/>
    <w:rsid w:val="001B77AB"/>
    <w:rsid w:val="001C0A4C"/>
    <w:rsid w:val="001C42B8"/>
    <w:rsid w:val="001C504B"/>
    <w:rsid w:val="001C65AC"/>
    <w:rsid w:val="001D5F9D"/>
    <w:rsid w:val="001D7098"/>
    <w:rsid w:val="001D7FA9"/>
    <w:rsid w:val="001E028E"/>
    <w:rsid w:val="001E7292"/>
    <w:rsid w:val="001F0F51"/>
    <w:rsid w:val="001F1204"/>
    <w:rsid w:val="001F1552"/>
    <w:rsid w:val="001F60CF"/>
    <w:rsid w:val="00201801"/>
    <w:rsid w:val="00202FE7"/>
    <w:rsid w:val="002038C4"/>
    <w:rsid w:val="00204B8A"/>
    <w:rsid w:val="00204C20"/>
    <w:rsid w:val="00206942"/>
    <w:rsid w:val="002076FA"/>
    <w:rsid w:val="00211C6A"/>
    <w:rsid w:val="00216D10"/>
    <w:rsid w:val="00217B98"/>
    <w:rsid w:val="00217C5B"/>
    <w:rsid w:val="00226C82"/>
    <w:rsid w:val="00230DF0"/>
    <w:rsid w:val="00231951"/>
    <w:rsid w:val="0024368D"/>
    <w:rsid w:val="00254A5E"/>
    <w:rsid w:val="002806C2"/>
    <w:rsid w:val="002869FF"/>
    <w:rsid w:val="00291C61"/>
    <w:rsid w:val="00295527"/>
    <w:rsid w:val="002962CF"/>
    <w:rsid w:val="00297AAF"/>
    <w:rsid w:val="00297ADB"/>
    <w:rsid w:val="002A3899"/>
    <w:rsid w:val="002A6767"/>
    <w:rsid w:val="002C3231"/>
    <w:rsid w:val="002C349D"/>
    <w:rsid w:val="002C44AF"/>
    <w:rsid w:val="002C6EEA"/>
    <w:rsid w:val="002E07F5"/>
    <w:rsid w:val="002F3F20"/>
    <w:rsid w:val="002F6985"/>
    <w:rsid w:val="00304968"/>
    <w:rsid w:val="00304CC1"/>
    <w:rsid w:val="003067B9"/>
    <w:rsid w:val="00314E39"/>
    <w:rsid w:val="003208D8"/>
    <w:rsid w:val="003263DF"/>
    <w:rsid w:val="00343C13"/>
    <w:rsid w:val="0034419F"/>
    <w:rsid w:val="00344F81"/>
    <w:rsid w:val="003457DB"/>
    <w:rsid w:val="00346FF9"/>
    <w:rsid w:val="00347F32"/>
    <w:rsid w:val="0035442F"/>
    <w:rsid w:val="00355BDD"/>
    <w:rsid w:val="00355F36"/>
    <w:rsid w:val="00356593"/>
    <w:rsid w:val="00361AA6"/>
    <w:rsid w:val="0036546C"/>
    <w:rsid w:val="0037209A"/>
    <w:rsid w:val="0037391C"/>
    <w:rsid w:val="00375936"/>
    <w:rsid w:val="0037796F"/>
    <w:rsid w:val="00380DCE"/>
    <w:rsid w:val="00381261"/>
    <w:rsid w:val="0038285C"/>
    <w:rsid w:val="00382D10"/>
    <w:rsid w:val="00386027"/>
    <w:rsid w:val="0038699D"/>
    <w:rsid w:val="0039041A"/>
    <w:rsid w:val="003A351C"/>
    <w:rsid w:val="003A5163"/>
    <w:rsid w:val="003B075A"/>
    <w:rsid w:val="003B2223"/>
    <w:rsid w:val="003B6D7E"/>
    <w:rsid w:val="003B771C"/>
    <w:rsid w:val="003B778A"/>
    <w:rsid w:val="003D0F80"/>
    <w:rsid w:val="003D7B88"/>
    <w:rsid w:val="003E4692"/>
    <w:rsid w:val="003E693F"/>
    <w:rsid w:val="003F1026"/>
    <w:rsid w:val="003F1ECE"/>
    <w:rsid w:val="003F242E"/>
    <w:rsid w:val="003F2F35"/>
    <w:rsid w:val="003F487A"/>
    <w:rsid w:val="00400145"/>
    <w:rsid w:val="004010A3"/>
    <w:rsid w:val="004015CA"/>
    <w:rsid w:val="00402305"/>
    <w:rsid w:val="00402B6C"/>
    <w:rsid w:val="004047CC"/>
    <w:rsid w:val="004144F5"/>
    <w:rsid w:val="00420842"/>
    <w:rsid w:val="004222F0"/>
    <w:rsid w:val="00422CA9"/>
    <w:rsid w:val="00422E1D"/>
    <w:rsid w:val="00424CC1"/>
    <w:rsid w:val="00442944"/>
    <w:rsid w:val="00444700"/>
    <w:rsid w:val="00447F98"/>
    <w:rsid w:val="00456B2B"/>
    <w:rsid w:val="00465838"/>
    <w:rsid w:val="00466AF9"/>
    <w:rsid w:val="0047158F"/>
    <w:rsid w:val="004760F7"/>
    <w:rsid w:val="00480E24"/>
    <w:rsid w:val="004823F7"/>
    <w:rsid w:val="004824F3"/>
    <w:rsid w:val="00490700"/>
    <w:rsid w:val="00490E1F"/>
    <w:rsid w:val="004911C1"/>
    <w:rsid w:val="00492890"/>
    <w:rsid w:val="004B3EEA"/>
    <w:rsid w:val="004C0481"/>
    <w:rsid w:val="004C5E03"/>
    <w:rsid w:val="004C6B41"/>
    <w:rsid w:val="004C7BA0"/>
    <w:rsid w:val="004D7F05"/>
    <w:rsid w:val="004E3C86"/>
    <w:rsid w:val="004F2D72"/>
    <w:rsid w:val="004F789E"/>
    <w:rsid w:val="00500715"/>
    <w:rsid w:val="005010DC"/>
    <w:rsid w:val="00505810"/>
    <w:rsid w:val="00506595"/>
    <w:rsid w:val="00523847"/>
    <w:rsid w:val="00527791"/>
    <w:rsid w:val="00527BC1"/>
    <w:rsid w:val="00527F20"/>
    <w:rsid w:val="005410CD"/>
    <w:rsid w:val="00542977"/>
    <w:rsid w:val="005441A0"/>
    <w:rsid w:val="005456CE"/>
    <w:rsid w:val="0055160D"/>
    <w:rsid w:val="00554899"/>
    <w:rsid w:val="0056045B"/>
    <w:rsid w:val="0056237C"/>
    <w:rsid w:val="00570324"/>
    <w:rsid w:val="005712A3"/>
    <w:rsid w:val="00572842"/>
    <w:rsid w:val="005729BD"/>
    <w:rsid w:val="005736AE"/>
    <w:rsid w:val="00575916"/>
    <w:rsid w:val="005776D6"/>
    <w:rsid w:val="00577B54"/>
    <w:rsid w:val="00586ECC"/>
    <w:rsid w:val="00596D4B"/>
    <w:rsid w:val="005B6085"/>
    <w:rsid w:val="005B6DEE"/>
    <w:rsid w:val="005B7338"/>
    <w:rsid w:val="005C7E73"/>
    <w:rsid w:val="005E0D52"/>
    <w:rsid w:val="005E11E4"/>
    <w:rsid w:val="005F0FE9"/>
    <w:rsid w:val="005F477C"/>
    <w:rsid w:val="005F796F"/>
    <w:rsid w:val="00601174"/>
    <w:rsid w:val="00611319"/>
    <w:rsid w:val="00615763"/>
    <w:rsid w:val="00634236"/>
    <w:rsid w:val="00634D4E"/>
    <w:rsid w:val="0064102B"/>
    <w:rsid w:val="00642696"/>
    <w:rsid w:val="00644568"/>
    <w:rsid w:val="0064534E"/>
    <w:rsid w:val="0064748A"/>
    <w:rsid w:val="0065514B"/>
    <w:rsid w:val="006553D7"/>
    <w:rsid w:val="00666F2D"/>
    <w:rsid w:val="0066705F"/>
    <w:rsid w:val="00667EB7"/>
    <w:rsid w:val="0067106B"/>
    <w:rsid w:val="00673E4A"/>
    <w:rsid w:val="006752AC"/>
    <w:rsid w:val="00684142"/>
    <w:rsid w:val="00691182"/>
    <w:rsid w:val="00691203"/>
    <w:rsid w:val="006A2258"/>
    <w:rsid w:val="006A5C67"/>
    <w:rsid w:val="006A633C"/>
    <w:rsid w:val="006B4C9F"/>
    <w:rsid w:val="006B7811"/>
    <w:rsid w:val="006C0FAD"/>
    <w:rsid w:val="006C1503"/>
    <w:rsid w:val="006D1E0F"/>
    <w:rsid w:val="006D5604"/>
    <w:rsid w:val="006E0437"/>
    <w:rsid w:val="006E21EE"/>
    <w:rsid w:val="006E3E67"/>
    <w:rsid w:val="006E4319"/>
    <w:rsid w:val="006F0A69"/>
    <w:rsid w:val="006F2DBA"/>
    <w:rsid w:val="006F3476"/>
    <w:rsid w:val="006F4427"/>
    <w:rsid w:val="006F48DD"/>
    <w:rsid w:val="006F4F00"/>
    <w:rsid w:val="006F6415"/>
    <w:rsid w:val="006F6664"/>
    <w:rsid w:val="00700CC4"/>
    <w:rsid w:val="00710222"/>
    <w:rsid w:val="00711EAC"/>
    <w:rsid w:val="00715004"/>
    <w:rsid w:val="0071669B"/>
    <w:rsid w:val="00717330"/>
    <w:rsid w:val="007228F2"/>
    <w:rsid w:val="00727003"/>
    <w:rsid w:val="0073010C"/>
    <w:rsid w:val="00730396"/>
    <w:rsid w:val="00730679"/>
    <w:rsid w:val="007323E1"/>
    <w:rsid w:val="00735B9E"/>
    <w:rsid w:val="00753489"/>
    <w:rsid w:val="007541B2"/>
    <w:rsid w:val="00762A4B"/>
    <w:rsid w:val="00763D84"/>
    <w:rsid w:val="007660D6"/>
    <w:rsid w:val="00770371"/>
    <w:rsid w:val="007709A7"/>
    <w:rsid w:val="00772BA4"/>
    <w:rsid w:val="007751AB"/>
    <w:rsid w:val="00777867"/>
    <w:rsid w:val="00783728"/>
    <w:rsid w:val="0078458B"/>
    <w:rsid w:val="007945C4"/>
    <w:rsid w:val="00795BC8"/>
    <w:rsid w:val="007A03C3"/>
    <w:rsid w:val="007A74A5"/>
    <w:rsid w:val="007A7B7E"/>
    <w:rsid w:val="007C014A"/>
    <w:rsid w:val="007C4959"/>
    <w:rsid w:val="007D0F57"/>
    <w:rsid w:val="007D2C3B"/>
    <w:rsid w:val="007D33C4"/>
    <w:rsid w:val="007D5AD1"/>
    <w:rsid w:val="007E01DD"/>
    <w:rsid w:val="007E3B7A"/>
    <w:rsid w:val="007E564E"/>
    <w:rsid w:val="007E57DB"/>
    <w:rsid w:val="007E601D"/>
    <w:rsid w:val="00802D35"/>
    <w:rsid w:val="00804C39"/>
    <w:rsid w:val="00805E61"/>
    <w:rsid w:val="00810DB8"/>
    <w:rsid w:val="0081239B"/>
    <w:rsid w:val="00812DBF"/>
    <w:rsid w:val="00817141"/>
    <w:rsid w:val="0082670B"/>
    <w:rsid w:val="00826A17"/>
    <w:rsid w:val="00831305"/>
    <w:rsid w:val="008317DA"/>
    <w:rsid w:val="00832927"/>
    <w:rsid w:val="00832E40"/>
    <w:rsid w:val="00834EE8"/>
    <w:rsid w:val="00834F2D"/>
    <w:rsid w:val="0084505F"/>
    <w:rsid w:val="008466BA"/>
    <w:rsid w:val="00851453"/>
    <w:rsid w:val="00851DBF"/>
    <w:rsid w:val="00853F28"/>
    <w:rsid w:val="00854CFE"/>
    <w:rsid w:val="00856918"/>
    <w:rsid w:val="0086760D"/>
    <w:rsid w:val="008729AC"/>
    <w:rsid w:val="00872A63"/>
    <w:rsid w:val="00882C43"/>
    <w:rsid w:val="008848E9"/>
    <w:rsid w:val="00886A41"/>
    <w:rsid w:val="00886F14"/>
    <w:rsid w:val="0088756B"/>
    <w:rsid w:val="00887A84"/>
    <w:rsid w:val="008A09EF"/>
    <w:rsid w:val="008A2845"/>
    <w:rsid w:val="008B4A50"/>
    <w:rsid w:val="008B755A"/>
    <w:rsid w:val="008B7865"/>
    <w:rsid w:val="008C0245"/>
    <w:rsid w:val="008D2F81"/>
    <w:rsid w:val="008D6A0C"/>
    <w:rsid w:val="008F0779"/>
    <w:rsid w:val="008F22A0"/>
    <w:rsid w:val="008F3FB7"/>
    <w:rsid w:val="008F5159"/>
    <w:rsid w:val="008F6664"/>
    <w:rsid w:val="008F6A8A"/>
    <w:rsid w:val="009039C4"/>
    <w:rsid w:val="009064FE"/>
    <w:rsid w:val="00915273"/>
    <w:rsid w:val="0091550F"/>
    <w:rsid w:val="00915A1C"/>
    <w:rsid w:val="00921BF2"/>
    <w:rsid w:val="00925441"/>
    <w:rsid w:val="00926286"/>
    <w:rsid w:val="00927CBB"/>
    <w:rsid w:val="00934B65"/>
    <w:rsid w:val="00943ECE"/>
    <w:rsid w:val="00944A2E"/>
    <w:rsid w:val="00953FDC"/>
    <w:rsid w:val="009548C8"/>
    <w:rsid w:val="00955014"/>
    <w:rsid w:val="00957E30"/>
    <w:rsid w:val="00962B34"/>
    <w:rsid w:val="00964315"/>
    <w:rsid w:val="00971700"/>
    <w:rsid w:val="00973130"/>
    <w:rsid w:val="009754E1"/>
    <w:rsid w:val="00975528"/>
    <w:rsid w:val="00975DF4"/>
    <w:rsid w:val="00995958"/>
    <w:rsid w:val="00996008"/>
    <w:rsid w:val="009A0F23"/>
    <w:rsid w:val="009A129E"/>
    <w:rsid w:val="009A1B55"/>
    <w:rsid w:val="009A26F9"/>
    <w:rsid w:val="009B352E"/>
    <w:rsid w:val="009C2615"/>
    <w:rsid w:val="009C66FE"/>
    <w:rsid w:val="009D1D48"/>
    <w:rsid w:val="009D2912"/>
    <w:rsid w:val="009D6910"/>
    <w:rsid w:val="009D7531"/>
    <w:rsid w:val="009E545A"/>
    <w:rsid w:val="009E5B33"/>
    <w:rsid w:val="009E7B26"/>
    <w:rsid w:val="009F01EF"/>
    <w:rsid w:val="00A0120A"/>
    <w:rsid w:val="00A22863"/>
    <w:rsid w:val="00A230E3"/>
    <w:rsid w:val="00A26A62"/>
    <w:rsid w:val="00A3207F"/>
    <w:rsid w:val="00A32233"/>
    <w:rsid w:val="00A32504"/>
    <w:rsid w:val="00A37258"/>
    <w:rsid w:val="00A37538"/>
    <w:rsid w:val="00A413B2"/>
    <w:rsid w:val="00A44189"/>
    <w:rsid w:val="00A463B5"/>
    <w:rsid w:val="00A5069F"/>
    <w:rsid w:val="00A5121F"/>
    <w:rsid w:val="00A53217"/>
    <w:rsid w:val="00A5413A"/>
    <w:rsid w:val="00A56566"/>
    <w:rsid w:val="00A63086"/>
    <w:rsid w:val="00A6417C"/>
    <w:rsid w:val="00A711F2"/>
    <w:rsid w:val="00A7307A"/>
    <w:rsid w:val="00A73082"/>
    <w:rsid w:val="00A74140"/>
    <w:rsid w:val="00AA332B"/>
    <w:rsid w:val="00AA7E4A"/>
    <w:rsid w:val="00AB52ED"/>
    <w:rsid w:val="00AB604D"/>
    <w:rsid w:val="00AC0A59"/>
    <w:rsid w:val="00AC604D"/>
    <w:rsid w:val="00AD6C3A"/>
    <w:rsid w:val="00AE0AAD"/>
    <w:rsid w:val="00AE1795"/>
    <w:rsid w:val="00AE1E14"/>
    <w:rsid w:val="00AE489E"/>
    <w:rsid w:val="00AE55F8"/>
    <w:rsid w:val="00AE7DAF"/>
    <w:rsid w:val="00AE7E1E"/>
    <w:rsid w:val="00AF0F7E"/>
    <w:rsid w:val="00AF1F07"/>
    <w:rsid w:val="00AF5525"/>
    <w:rsid w:val="00AF6FBA"/>
    <w:rsid w:val="00B0095E"/>
    <w:rsid w:val="00B03C30"/>
    <w:rsid w:val="00B05783"/>
    <w:rsid w:val="00B07180"/>
    <w:rsid w:val="00B075A1"/>
    <w:rsid w:val="00B11FFB"/>
    <w:rsid w:val="00B1304B"/>
    <w:rsid w:val="00B30D56"/>
    <w:rsid w:val="00B31C01"/>
    <w:rsid w:val="00B3468E"/>
    <w:rsid w:val="00B47923"/>
    <w:rsid w:val="00B507BB"/>
    <w:rsid w:val="00B526F3"/>
    <w:rsid w:val="00B53A48"/>
    <w:rsid w:val="00B55963"/>
    <w:rsid w:val="00B61D03"/>
    <w:rsid w:val="00B62671"/>
    <w:rsid w:val="00B65C8F"/>
    <w:rsid w:val="00B66DB6"/>
    <w:rsid w:val="00B80C5D"/>
    <w:rsid w:val="00B85866"/>
    <w:rsid w:val="00B9763D"/>
    <w:rsid w:val="00BA1373"/>
    <w:rsid w:val="00BA6B8A"/>
    <w:rsid w:val="00BA7CA6"/>
    <w:rsid w:val="00BB2C7F"/>
    <w:rsid w:val="00BC0756"/>
    <w:rsid w:val="00BC1CEF"/>
    <w:rsid w:val="00BC21B4"/>
    <w:rsid w:val="00BC6AFF"/>
    <w:rsid w:val="00BD0B4D"/>
    <w:rsid w:val="00BE1406"/>
    <w:rsid w:val="00BE1629"/>
    <w:rsid w:val="00BE79B6"/>
    <w:rsid w:val="00BF57F5"/>
    <w:rsid w:val="00C029B9"/>
    <w:rsid w:val="00C0470F"/>
    <w:rsid w:val="00C04E6D"/>
    <w:rsid w:val="00C15132"/>
    <w:rsid w:val="00C16859"/>
    <w:rsid w:val="00C1718E"/>
    <w:rsid w:val="00C2688C"/>
    <w:rsid w:val="00C300A9"/>
    <w:rsid w:val="00C30287"/>
    <w:rsid w:val="00C32FFE"/>
    <w:rsid w:val="00C330BA"/>
    <w:rsid w:val="00C36A62"/>
    <w:rsid w:val="00C36DD0"/>
    <w:rsid w:val="00C464FC"/>
    <w:rsid w:val="00C62740"/>
    <w:rsid w:val="00C65374"/>
    <w:rsid w:val="00C71BEA"/>
    <w:rsid w:val="00C74496"/>
    <w:rsid w:val="00C80BA3"/>
    <w:rsid w:val="00C8403F"/>
    <w:rsid w:val="00C92932"/>
    <w:rsid w:val="00C956E8"/>
    <w:rsid w:val="00C96711"/>
    <w:rsid w:val="00CA634A"/>
    <w:rsid w:val="00CB1783"/>
    <w:rsid w:val="00CB540E"/>
    <w:rsid w:val="00CC276E"/>
    <w:rsid w:val="00CC35A9"/>
    <w:rsid w:val="00CD05D5"/>
    <w:rsid w:val="00CD78A3"/>
    <w:rsid w:val="00CE302C"/>
    <w:rsid w:val="00CE4C2B"/>
    <w:rsid w:val="00CE799B"/>
    <w:rsid w:val="00CF04DE"/>
    <w:rsid w:val="00CF78D0"/>
    <w:rsid w:val="00D00130"/>
    <w:rsid w:val="00D0620D"/>
    <w:rsid w:val="00D120A9"/>
    <w:rsid w:val="00D12596"/>
    <w:rsid w:val="00D131F2"/>
    <w:rsid w:val="00D20259"/>
    <w:rsid w:val="00D20A3C"/>
    <w:rsid w:val="00D25558"/>
    <w:rsid w:val="00D37079"/>
    <w:rsid w:val="00D4247B"/>
    <w:rsid w:val="00D56EE1"/>
    <w:rsid w:val="00D70EC4"/>
    <w:rsid w:val="00D7445A"/>
    <w:rsid w:val="00D82E54"/>
    <w:rsid w:val="00D840C9"/>
    <w:rsid w:val="00D85718"/>
    <w:rsid w:val="00D933BA"/>
    <w:rsid w:val="00D96A60"/>
    <w:rsid w:val="00DA2CCE"/>
    <w:rsid w:val="00DA4685"/>
    <w:rsid w:val="00DC230A"/>
    <w:rsid w:val="00DD1B81"/>
    <w:rsid w:val="00DD7527"/>
    <w:rsid w:val="00DE07A5"/>
    <w:rsid w:val="00DE23E6"/>
    <w:rsid w:val="00DE2C4B"/>
    <w:rsid w:val="00DE5F62"/>
    <w:rsid w:val="00DF04DE"/>
    <w:rsid w:val="00E011ED"/>
    <w:rsid w:val="00E14ADE"/>
    <w:rsid w:val="00E166B8"/>
    <w:rsid w:val="00E17E1A"/>
    <w:rsid w:val="00E20CD5"/>
    <w:rsid w:val="00E20D66"/>
    <w:rsid w:val="00E2600E"/>
    <w:rsid w:val="00E47EAC"/>
    <w:rsid w:val="00E503AF"/>
    <w:rsid w:val="00E57213"/>
    <w:rsid w:val="00E642DB"/>
    <w:rsid w:val="00E76752"/>
    <w:rsid w:val="00E76A87"/>
    <w:rsid w:val="00E77D80"/>
    <w:rsid w:val="00E85D1D"/>
    <w:rsid w:val="00E8628D"/>
    <w:rsid w:val="00E86AB2"/>
    <w:rsid w:val="00E911CC"/>
    <w:rsid w:val="00E97EF5"/>
    <w:rsid w:val="00EA0B88"/>
    <w:rsid w:val="00EA55BB"/>
    <w:rsid w:val="00EA5B4E"/>
    <w:rsid w:val="00EA7537"/>
    <w:rsid w:val="00EB0561"/>
    <w:rsid w:val="00EB450C"/>
    <w:rsid w:val="00EB4F33"/>
    <w:rsid w:val="00EC592C"/>
    <w:rsid w:val="00EC5D15"/>
    <w:rsid w:val="00EC6120"/>
    <w:rsid w:val="00EC680B"/>
    <w:rsid w:val="00EC73FC"/>
    <w:rsid w:val="00ED075E"/>
    <w:rsid w:val="00ED4398"/>
    <w:rsid w:val="00ED4923"/>
    <w:rsid w:val="00ED7E4B"/>
    <w:rsid w:val="00EE18B9"/>
    <w:rsid w:val="00EF7CD0"/>
    <w:rsid w:val="00F02BFC"/>
    <w:rsid w:val="00F15EF8"/>
    <w:rsid w:val="00F20AE5"/>
    <w:rsid w:val="00F3164B"/>
    <w:rsid w:val="00F35C0B"/>
    <w:rsid w:val="00F3741E"/>
    <w:rsid w:val="00F4128C"/>
    <w:rsid w:val="00F433C8"/>
    <w:rsid w:val="00F51DF5"/>
    <w:rsid w:val="00F53A3C"/>
    <w:rsid w:val="00F57405"/>
    <w:rsid w:val="00F63A50"/>
    <w:rsid w:val="00F65462"/>
    <w:rsid w:val="00F65B23"/>
    <w:rsid w:val="00F67007"/>
    <w:rsid w:val="00F7101F"/>
    <w:rsid w:val="00F733FE"/>
    <w:rsid w:val="00F80F5F"/>
    <w:rsid w:val="00F84F9D"/>
    <w:rsid w:val="00F97254"/>
    <w:rsid w:val="00FA08F1"/>
    <w:rsid w:val="00FA6579"/>
    <w:rsid w:val="00FB1D66"/>
    <w:rsid w:val="00FB235A"/>
    <w:rsid w:val="00FB2F53"/>
    <w:rsid w:val="00FB3014"/>
    <w:rsid w:val="00FB50EB"/>
    <w:rsid w:val="00FB75B5"/>
    <w:rsid w:val="00FB7F4F"/>
    <w:rsid w:val="00FC416E"/>
    <w:rsid w:val="00FC47D4"/>
    <w:rsid w:val="00FD6D37"/>
    <w:rsid w:val="00FE15B8"/>
    <w:rsid w:val="00FE1F44"/>
    <w:rsid w:val="00FE207A"/>
    <w:rsid w:val="00FE679F"/>
    <w:rsid w:val="00FF3762"/>
    <w:rsid w:val="00FF5ADE"/>
    <w:rsid w:val="00FF6ECC"/>
    <w:rsid w:val="00FF6EEC"/>
    <w:rsid w:val="00FF7F4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62BA12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0"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D075E"/>
    <w:pPr>
      <w:spacing w:after="120" w:line="240" w:lineRule="auto"/>
    </w:pPr>
    <w:rPr>
      <w:rFonts w:ascii="Calibri" w:hAnsi="Calibri" w:cs="Times New Roman"/>
      <w:szCs w:val="24"/>
    </w:rPr>
  </w:style>
  <w:style w:type="paragraph" w:styleId="Heading1">
    <w:name w:val="heading 1"/>
    <w:basedOn w:val="Normal"/>
    <w:next w:val="Normal"/>
    <w:link w:val="Heading1Char"/>
    <w:uiPriority w:val="9"/>
    <w:qFormat/>
    <w:rsid w:val="00ED075E"/>
    <w:pPr>
      <w:keepNext/>
      <w:keepLines/>
      <w:spacing w:before="240"/>
      <w:outlineLvl w:val="0"/>
    </w:pPr>
    <w:rPr>
      <w:rFonts w:asciiTheme="majorHAnsi" w:eastAsiaTheme="majorEastAsia" w:hAnsiTheme="majorHAnsi" w:cstheme="majorBidi"/>
      <w:b/>
      <w:bCs/>
      <w:color w:val="215868" w:themeColor="accent5" w:themeShade="80"/>
      <w:sz w:val="28"/>
      <w:szCs w:val="32"/>
    </w:rPr>
  </w:style>
  <w:style w:type="paragraph" w:styleId="Heading2">
    <w:name w:val="heading 2"/>
    <w:basedOn w:val="Normal"/>
    <w:next w:val="Normal"/>
    <w:link w:val="Heading2Char"/>
    <w:uiPriority w:val="9"/>
    <w:unhideWhenUsed/>
    <w:qFormat/>
    <w:rsid w:val="00D4247B"/>
    <w:pPr>
      <w:keepNext/>
      <w:keepLines/>
      <w:spacing w:before="200" w:after="0"/>
      <w:outlineLvl w:val="1"/>
    </w:pPr>
    <w:rPr>
      <w:rFonts w:asciiTheme="majorHAnsi" w:eastAsiaTheme="majorEastAsia" w:hAnsiTheme="majorHAnsi" w:cstheme="majorBidi"/>
      <w:b/>
      <w:bCs/>
      <w:color w:val="215868" w:themeColor="accent5" w:themeShade="80"/>
      <w:sz w:val="26"/>
      <w:szCs w:val="26"/>
    </w:rPr>
  </w:style>
  <w:style w:type="paragraph" w:styleId="Heading3">
    <w:name w:val="heading 3"/>
    <w:basedOn w:val="Normal"/>
    <w:next w:val="Normal"/>
    <w:link w:val="Heading3Char"/>
    <w:uiPriority w:val="9"/>
    <w:unhideWhenUsed/>
    <w:qFormat/>
    <w:rsid w:val="00164FF1"/>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164FF1"/>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F53A3C"/>
    <w:pPr>
      <w:keepNext/>
      <w:keepLines/>
      <w:spacing w:before="40" w:after="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unhideWhenUsed/>
    <w:qFormat/>
    <w:rsid w:val="00AE1E14"/>
    <w:pPr>
      <w:keepNext/>
      <w:keepLines/>
      <w:spacing w:before="40" w:after="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qFormat/>
    <w:rsid w:val="00C36A62"/>
    <w:pPr>
      <w:keepNext/>
      <w:shd w:val="clear" w:color="auto" w:fill="FFFFFF"/>
      <w:spacing w:after="0"/>
      <w:outlineLvl w:val="6"/>
    </w:pPr>
    <w:rPr>
      <w:rFonts w:ascii="Arial" w:eastAsia="Times New Roman" w:hAnsi="Arial" w:cs="Arial"/>
      <w:b/>
      <w:sz w:val="20"/>
      <w:szCs w:val="18"/>
    </w:rPr>
  </w:style>
  <w:style w:type="paragraph" w:styleId="Heading8">
    <w:name w:val="heading 8"/>
    <w:basedOn w:val="Normal"/>
    <w:next w:val="Normal"/>
    <w:link w:val="Heading8Char"/>
    <w:uiPriority w:val="9"/>
    <w:unhideWhenUsed/>
    <w:qFormat/>
    <w:rsid w:val="00AE1E14"/>
    <w:pPr>
      <w:keepNext/>
      <w:keepLines/>
      <w:spacing w:before="40" w:after="0"/>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047CC"/>
    <w:pPr>
      <w:tabs>
        <w:tab w:val="center" w:pos="4680"/>
        <w:tab w:val="right" w:pos="9360"/>
      </w:tabs>
      <w:spacing w:after="0"/>
    </w:pPr>
  </w:style>
  <w:style w:type="character" w:customStyle="1" w:styleId="HeaderChar">
    <w:name w:val="Header Char"/>
    <w:basedOn w:val="DefaultParagraphFont"/>
    <w:link w:val="Header"/>
    <w:uiPriority w:val="99"/>
    <w:rsid w:val="004047CC"/>
  </w:style>
  <w:style w:type="paragraph" w:styleId="Footer">
    <w:name w:val="footer"/>
    <w:basedOn w:val="Normal"/>
    <w:link w:val="FooterChar"/>
    <w:uiPriority w:val="99"/>
    <w:unhideWhenUsed/>
    <w:rsid w:val="004047CC"/>
    <w:pPr>
      <w:tabs>
        <w:tab w:val="center" w:pos="4680"/>
        <w:tab w:val="right" w:pos="9360"/>
      </w:tabs>
      <w:spacing w:after="0"/>
    </w:pPr>
  </w:style>
  <w:style w:type="character" w:customStyle="1" w:styleId="FooterChar">
    <w:name w:val="Footer Char"/>
    <w:basedOn w:val="DefaultParagraphFont"/>
    <w:link w:val="Footer"/>
    <w:uiPriority w:val="99"/>
    <w:rsid w:val="004047CC"/>
  </w:style>
  <w:style w:type="character" w:styleId="HTMLTypewriter">
    <w:name w:val="HTML Typewriter"/>
    <w:basedOn w:val="DefaultParagraphFont"/>
    <w:uiPriority w:val="99"/>
    <w:semiHidden/>
    <w:unhideWhenUsed/>
    <w:rsid w:val="004047CC"/>
    <w:rPr>
      <w:rFonts w:ascii="Verdana" w:eastAsia="Times New Roman" w:hAnsi="Verdana" w:cs="Courier New" w:hint="default"/>
      <w:sz w:val="18"/>
      <w:szCs w:val="18"/>
    </w:rPr>
  </w:style>
  <w:style w:type="table" w:styleId="TableGrid">
    <w:name w:val="Table Grid"/>
    <w:basedOn w:val="TableNormal"/>
    <w:rsid w:val="00C300A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7Char">
    <w:name w:val="Heading 7 Char"/>
    <w:basedOn w:val="DefaultParagraphFont"/>
    <w:link w:val="Heading7"/>
    <w:rsid w:val="00C36A62"/>
    <w:rPr>
      <w:rFonts w:ascii="Arial" w:eastAsia="Times New Roman" w:hAnsi="Arial" w:cs="Arial"/>
      <w:b/>
      <w:sz w:val="20"/>
      <w:szCs w:val="18"/>
      <w:shd w:val="clear" w:color="auto" w:fill="FFFFFF"/>
    </w:rPr>
  </w:style>
  <w:style w:type="paragraph" w:styleId="BalloonText">
    <w:name w:val="Balloon Text"/>
    <w:basedOn w:val="Normal"/>
    <w:link w:val="BalloonTextChar"/>
    <w:uiPriority w:val="99"/>
    <w:semiHidden/>
    <w:unhideWhenUsed/>
    <w:rsid w:val="00B31C01"/>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B31C01"/>
    <w:rPr>
      <w:rFonts w:ascii="Tahoma" w:hAnsi="Tahoma" w:cs="Tahoma"/>
      <w:sz w:val="16"/>
      <w:szCs w:val="16"/>
    </w:rPr>
  </w:style>
  <w:style w:type="character" w:customStyle="1" w:styleId="apple-converted-space">
    <w:name w:val="apple-converted-space"/>
    <w:basedOn w:val="DefaultParagraphFont"/>
    <w:rsid w:val="00B31C01"/>
  </w:style>
  <w:style w:type="character" w:styleId="Hyperlink">
    <w:name w:val="Hyperlink"/>
    <w:basedOn w:val="DefaultParagraphFont"/>
    <w:uiPriority w:val="99"/>
    <w:unhideWhenUsed/>
    <w:rsid w:val="00B31C01"/>
    <w:rPr>
      <w:color w:val="0000FF"/>
      <w:u w:val="single"/>
    </w:rPr>
  </w:style>
  <w:style w:type="paragraph" w:customStyle="1" w:styleId="Default">
    <w:name w:val="Default"/>
    <w:rsid w:val="005E11E4"/>
    <w:pPr>
      <w:autoSpaceDE w:val="0"/>
      <w:autoSpaceDN w:val="0"/>
      <w:adjustRightInd w:val="0"/>
      <w:spacing w:after="0" w:line="240" w:lineRule="auto"/>
    </w:pPr>
    <w:rPr>
      <w:rFonts w:ascii="Copperplate Gothic Light" w:hAnsi="Copperplate Gothic Light" w:cs="Copperplate Gothic Light"/>
      <w:color w:val="000000"/>
      <w:sz w:val="24"/>
      <w:szCs w:val="24"/>
    </w:rPr>
  </w:style>
  <w:style w:type="character" w:styleId="CommentReference">
    <w:name w:val="annotation reference"/>
    <w:basedOn w:val="DefaultParagraphFont"/>
    <w:uiPriority w:val="99"/>
    <w:semiHidden/>
    <w:unhideWhenUsed/>
    <w:rsid w:val="00783728"/>
    <w:rPr>
      <w:sz w:val="16"/>
      <w:szCs w:val="16"/>
    </w:rPr>
  </w:style>
  <w:style w:type="paragraph" w:styleId="CommentText">
    <w:name w:val="annotation text"/>
    <w:basedOn w:val="Normal"/>
    <w:link w:val="CommentTextChar"/>
    <w:uiPriority w:val="99"/>
    <w:semiHidden/>
    <w:unhideWhenUsed/>
    <w:rsid w:val="00783728"/>
    <w:rPr>
      <w:sz w:val="20"/>
      <w:szCs w:val="20"/>
    </w:rPr>
  </w:style>
  <w:style w:type="character" w:customStyle="1" w:styleId="CommentTextChar">
    <w:name w:val="Comment Text Char"/>
    <w:basedOn w:val="DefaultParagraphFont"/>
    <w:link w:val="CommentText"/>
    <w:uiPriority w:val="99"/>
    <w:semiHidden/>
    <w:rsid w:val="00783728"/>
    <w:rPr>
      <w:sz w:val="20"/>
      <w:szCs w:val="20"/>
    </w:rPr>
  </w:style>
  <w:style w:type="paragraph" w:styleId="CommentSubject">
    <w:name w:val="annotation subject"/>
    <w:basedOn w:val="CommentText"/>
    <w:next w:val="CommentText"/>
    <w:link w:val="CommentSubjectChar"/>
    <w:uiPriority w:val="99"/>
    <w:semiHidden/>
    <w:unhideWhenUsed/>
    <w:rsid w:val="00B0095E"/>
    <w:rPr>
      <w:b/>
      <w:bCs/>
    </w:rPr>
  </w:style>
  <w:style w:type="character" w:customStyle="1" w:styleId="CommentSubjectChar">
    <w:name w:val="Comment Subject Char"/>
    <w:basedOn w:val="CommentTextChar"/>
    <w:link w:val="CommentSubject"/>
    <w:uiPriority w:val="99"/>
    <w:semiHidden/>
    <w:rsid w:val="00B0095E"/>
    <w:rPr>
      <w:b/>
      <w:bCs/>
      <w:sz w:val="20"/>
      <w:szCs w:val="20"/>
    </w:rPr>
  </w:style>
  <w:style w:type="character" w:customStyle="1" w:styleId="Heading1Char">
    <w:name w:val="Heading 1 Char"/>
    <w:basedOn w:val="DefaultParagraphFont"/>
    <w:link w:val="Heading1"/>
    <w:uiPriority w:val="9"/>
    <w:rsid w:val="00ED075E"/>
    <w:rPr>
      <w:rFonts w:asciiTheme="majorHAnsi" w:eastAsiaTheme="majorEastAsia" w:hAnsiTheme="majorHAnsi" w:cstheme="majorBidi"/>
      <w:b/>
      <w:bCs/>
      <w:color w:val="215868" w:themeColor="accent5" w:themeShade="80"/>
      <w:sz w:val="28"/>
      <w:szCs w:val="32"/>
    </w:rPr>
  </w:style>
  <w:style w:type="character" w:customStyle="1" w:styleId="Heading2Char">
    <w:name w:val="Heading 2 Char"/>
    <w:basedOn w:val="DefaultParagraphFont"/>
    <w:link w:val="Heading2"/>
    <w:uiPriority w:val="9"/>
    <w:rsid w:val="00D4247B"/>
    <w:rPr>
      <w:rFonts w:asciiTheme="majorHAnsi" w:eastAsiaTheme="majorEastAsia" w:hAnsiTheme="majorHAnsi" w:cstheme="majorBidi"/>
      <w:b/>
      <w:bCs/>
      <w:color w:val="215868" w:themeColor="accent5" w:themeShade="80"/>
      <w:sz w:val="26"/>
      <w:szCs w:val="26"/>
    </w:rPr>
  </w:style>
  <w:style w:type="character" w:customStyle="1" w:styleId="Heading3Char">
    <w:name w:val="Heading 3 Char"/>
    <w:basedOn w:val="DefaultParagraphFont"/>
    <w:link w:val="Heading3"/>
    <w:uiPriority w:val="9"/>
    <w:rsid w:val="00164FF1"/>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164FF1"/>
    <w:rPr>
      <w:rFonts w:asciiTheme="majorHAnsi" w:eastAsiaTheme="majorEastAsia" w:hAnsiTheme="majorHAnsi" w:cstheme="majorBidi"/>
      <w:b/>
      <w:bCs/>
      <w:i/>
      <w:iCs/>
      <w:color w:val="4F81BD" w:themeColor="accent1"/>
    </w:rPr>
  </w:style>
  <w:style w:type="paragraph" w:customStyle="1" w:styleId="p1">
    <w:name w:val="p1"/>
    <w:basedOn w:val="Normal"/>
    <w:rsid w:val="00F53A3C"/>
    <w:pPr>
      <w:spacing w:after="0"/>
    </w:pPr>
    <w:rPr>
      <w:rFonts w:ascii="Arial" w:hAnsi="Arial" w:cs="Arial"/>
      <w:sz w:val="26"/>
      <w:szCs w:val="26"/>
    </w:rPr>
  </w:style>
  <w:style w:type="character" w:customStyle="1" w:styleId="s1">
    <w:name w:val="s1"/>
    <w:basedOn w:val="DefaultParagraphFont"/>
    <w:rsid w:val="00F53A3C"/>
  </w:style>
  <w:style w:type="character" w:customStyle="1" w:styleId="Heading5Char">
    <w:name w:val="Heading 5 Char"/>
    <w:basedOn w:val="DefaultParagraphFont"/>
    <w:link w:val="Heading5"/>
    <w:uiPriority w:val="9"/>
    <w:rsid w:val="00F53A3C"/>
    <w:rPr>
      <w:rFonts w:asciiTheme="majorHAnsi" w:eastAsiaTheme="majorEastAsia" w:hAnsiTheme="majorHAnsi" w:cstheme="majorBidi"/>
      <w:color w:val="365F91" w:themeColor="accent1" w:themeShade="BF"/>
    </w:rPr>
  </w:style>
  <w:style w:type="paragraph" w:styleId="ListParagraph">
    <w:name w:val="List Paragraph"/>
    <w:basedOn w:val="Normal"/>
    <w:uiPriority w:val="34"/>
    <w:qFormat/>
    <w:rsid w:val="00F53A3C"/>
    <w:pPr>
      <w:ind w:left="720"/>
      <w:contextualSpacing/>
    </w:pPr>
  </w:style>
  <w:style w:type="paragraph" w:customStyle="1" w:styleId="Bullet">
    <w:name w:val="Bullet"/>
    <w:basedOn w:val="ListParagraph"/>
    <w:qFormat/>
    <w:rsid w:val="001574E5"/>
    <w:pPr>
      <w:numPr>
        <w:numId w:val="7"/>
      </w:numPr>
      <w:spacing w:after="0"/>
    </w:pPr>
  </w:style>
  <w:style w:type="paragraph" w:styleId="NormalWeb">
    <w:name w:val="Normal (Web)"/>
    <w:basedOn w:val="Normal"/>
    <w:uiPriority w:val="99"/>
    <w:unhideWhenUsed/>
    <w:rsid w:val="00AE1E14"/>
    <w:pPr>
      <w:spacing w:before="100" w:beforeAutospacing="1" w:after="100" w:afterAutospacing="1"/>
    </w:pPr>
    <w:rPr>
      <w:rFonts w:ascii="Times New Roman" w:hAnsi="Times New Roman"/>
      <w:sz w:val="24"/>
    </w:rPr>
  </w:style>
  <w:style w:type="paragraph" w:customStyle="1" w:styleId="p2">
    <w:name w:val="p2"/>
    <w:basedOn w:val="Normal"/>
    <w:rsid w:val="00AE1E14"/>
    <w:pPr>
      <w:spacing w:after="0"/>
    </w:pPr>
    <w:rPr>
      <w:sz w:val="21"/>
      <w:szCs w:val="21"/>
    </w:rPr>
  </w:style>
  <w:style w:type="paragraph" w:customStyle="1" w:styleId="p3">
    <w:name w:val="p3"/>
    <w:basedOn w:val="Normal"/>
    <w:rsid w:val="00AE1E14"/>
    <w:pPr>
      <w:spacing w:after="0"/>
    </w:pPr>
    <w:rPr>
      <w:color w:val="4787FF"/>
      <w:sz w:val="21"/>
      <w:szCs w:val="21"/>
    </w:rPr>
  </w:style>
  <w:style w:type="character" w:customStyle="1" w:styleId="s2">
    <w:name w:val="s2"/>
    <w:basedOn w:val="DefaultParagraphFont"/>
    <w:rsid w:val="00AE1E14"/>
    <w:rPr>
      <w:color w:val="4787FF"/>
      <w:u w:val="single"/>
    </w:rPr>
  </w:style>
  <w:style w:type="character" w:customStyle="1" w:styleId="s3">
    <w:name w:val="s3"/>
    <w:basedOn w:val="DefaultParagraphFont"/>
    <w:rsid w:val="00AE1E14"/>
    <w:rPr>
      <w:u w:val="single"/>
    </w:rPr>
  </w:style>
  <w:style w:type="character" w:customStyle="1" w:styleId="Heading6Char">
    <w:name w:val="Heading 6 Char"/>
    <w:basedOn w:val="DefaultParagraphFont"/>
    <w:link w:val="Heading6"/>
    <w:uiPriority w:val="9"/>
    <w:rsid w:val="00AE1E14"/>
    <w:rPr>
      <w:rFonts w:asciiTheme="majorHAnsi" w:eastAsiaTheme="majorEastAsia" w:hAnsiTheme="majorHAnsi" w:cstheme="majorBidi"/>
      <w:color w:val="243F60" w:themeColor="accent1" w:themeShade="7F"/>
    </w:rPr>
  </w:style>
  <w:style w:type="character" w:customStyle="1" w:styleId="Heading8Char">
    <w:name w:val="Heading 8 Char"/>
    <w:basedOn w:val="DefaultParagraphFont"/>
    <w:link w:val="Heading8"/>
    <w:uiPriority w:val="9"/>
    <w:rsid w:val="00AE1E14"/>
    <w:rPr>
      <w:rFonts w:asciiTheme="majorHAnsi" w:eastAsiaTheme="majorEastAsia" w:hAnsiTheme="majorHAnsi" w:cstheme="majorBidi"/>
      <w:color w:val="272727" w:themeColor="text1" w:themeTint="D8"/>
      <w:sz w:val="21"/>
      <w:szCs w:val="21"/>
    </w:rPr>
  </w:style>
  <w:style w:type="character" w:styleId="FollowedHyperlink">
    <w:name w:val="FollowedHyperlink"/>
    <w:basedOn w:val="DefaultParagraphFont"/>
    <w:uiPriority w:val="99"/>
    <w:semiHidden/>
    <w:unhideWhenUsed/>
    <w:rsid w:val="007323E1"/>
    <w:rPr>
      <w:color w:val="800080" w:themeColor="followedHyperlink"/>
      <w:u w:val="single"/>
    </w:rPr>
  </w:style>
  <w:style w:type="character" w:styleId="Emphasis">
    <w:name w:val="Emphasis"/>
    <w:basedOn w:val="DefaultParagraphFont"/>
    <w:uiPriority w:val="20"/>
    <w:qFormat/>
    <w:rsid w:val="00E57213"/>
    <w:rPr>
      <w:i/>
      <w:iCs/>
    </w:rPr>
  </w:style>
  <w:style w:type="character" w:styleId="Strong">
    <w:name w:val="Strong"/>
    <w:basedOn w:val="DefaultParagraphFont"/>
    <w:uiPriority w:val="22"/>
    <w:qFormat/>
    <w:rsid w:val="008848E9"/>
    <w:rPr>
      <w:b/>
      <w:bCs/>
    </w:rPr>
  </w:style>
  <w:style w:type="paragraph" w:customStyle="1" w:styleId="TableNormal1">
    <w:name w:val="Table Normal1"/>
    <w:basedOn w:val="Normal"/>
    <w:qFormat/>
    <w:rsid w:val="00ED075E"/>
    <w:pPr>
      <w:spacing w:before="40" w:after="40"/>
    </w:pPr>
  </w:style>
  <w:style w:type="paragraph" w:customStyle="1" w:styleId="indent-paragraph">
    <w:name w:val="indent-paragraph"/>
    <w:basedOn w:val="Normal"/>
    <w:rsid w:val="00DC230A"/>
    <w:pPr>
      <w:spacing w:before="100" w:beforeAutospacing="1" w:after="100" w:afterAutospacing="1"/>
    </w:pPr>
    <w:rPr>
      <w:rFonts w:ascii="Times New Roman" w:hAnsi="Times New Roman"/>
      <w:sz w:val="24"/>
    </w:rPr>
  </w:style>
  <w:style w:type="character" w:customStyle="1" w:styleId="small-square">
    <w:name w:val="small-square"/>
    <w:basedOn w:val="DefaultParagraphFont"/>
    <w:rsid w:val="00DC230A"/>
  </w:style>
  <w:style w:type="paragraph" w:customStyle="1" w:styleId="sourceText">
    <w:name w:val="sourceText"/>
    <w:basedOn w:val="BodyText"/>
    <w:autoRedefine/>
    <w:uiPriority w:val="99"/>
    <w:rsid w:val="00231951"/>
    <w:pPr>
      <w:numPr>
        <w:numId w:val="28"/>
      </w:numPr>
      <w:spacing w:after="0"/>
    </w:pPr>
    <w:rPr>
      <w:rFonts w:ascii="Palatino Linotype" w:eastAsia="Calibri" w:hAnsi="Palatino Linotype" w:cs="Palatino Linotype"/>
      <w:sz w:val="20"/>
      <w:szCs w:val="20"/>
    </w:rPr>
  </w:style>
  <w:style w:type="paragraph" w:styleId="List">
    <w:name w:val="List"/>
    <w:aliases w:val="PLList"/>
    <w:basedOn w:val="Normal"/>
    <w:next w:val="Normal"/>
    <w:autoRedefine/>
    <w:uiPriority w:val="99"/>
    <w:rsid w:val="00231951"/>
    <w:pPr>
      <w:numPr>
        <w:numId w:val="29"/>
      </w:numPr>
      <w:spacing w:after="200"/>
    </w:pPr>
    <w:rPr>
      <w:rFonts w:ascii="Palatino Linotype" w:eastAsia="Calibri" w:hAnsi="Palatino Linotype" w:cs="Palatino Linotype"/>
      <w:sz w:val="24"/>
    </w:rPr>
  </w:style>
  <w:style w:type="paragraph" w:styleId="BodyText">
    <w:name w:val="Body Text"/>
    <w:basedOn w:val="Normal"/>
    <w:link w:val="BodyTextChar"/>
    <w:uiPriority w:val="99"/>
    <w:semiHidden/>
    <w:unhideWhenUsed/>
    <w:rsid w:val="00231951"/>
  </w:style>
  <w:style w:type="character" w:customStyle="1" w:styleId="BodyTextChar">
    <w:name w:val="Body Text Char"/>
    <w:basedOn w:val="DefaultParagraphFont"/>
    <w:link w:val="BodyText"/>
    <w:uiPriority w:val="99"/>
    <w:semiHidden/>
    <w:rsid w:val="00231951"/>
    <w:rPr>
      <w:rFonts w:ascii="Calibri" w:hAnsi="Calibri" w:cs="Times New Roman"/>
      <w:szCs w:val="24"/>
    </w:rPr>
  </w:style>
  <w:style w:type="paragraph" w:customStyle="1" w:styleId="tableHeading">
    <w:name w:val="tableHeading"/>
    <w:basedOn w:val="Heading8"/>
    <w:next w:val="Normal"/>
    <w:autoRedefine/>
    <w:uiPriority w:val="99"/>
    <w:rsid w:val="00975528"/>
    <w:pPr>
      <w:spacing w:before="0"/>
      <w:ind w:left="180"/>
      <w:jc w:val="center"/>
    </w:pPr>
    <w:rPr>
      <w:rFonts w:ascii="Cambria" w:eastAsia="Times New Roman" w:hAnsi="Cambria" w:cs="Cambria"/>
      <w:b/>
      <w:bCs/>
      <w:color w:val="404040"/>
      <w:sz w:val="24"/>
      <w:szCs w:val="24"/>
    </w:rPr>
  </w:style>
  <w:style w:type="paragraph" w:customStyle="1" w:styleId="BulletLast">
    <w:name w:val="Bullet Last"/>
    <w:basedOn w:val="Bullet"/>
    <w:qFormat/>
    <w:rsid w:val="007D5AD1"/>
    <w:pPr>
      <w:spacing w:after="120"/>
    </w:pPr>
  </w:style>
  <w:style w:type="character" w:customStyle="1" w:styleId="mceitemhiddenspellword">
    <w:name w:val="mceitemhiddenspellword"/>
    <w:basedOn w:val="DefaultParagraphFont"/>
    <w:rsid w:val="00B07180"/>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0"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D075E"/>
    <w:pPr>
      <w:spacing w:after="120" w:line="240" w:lineRule="auto"/>
    </w:pPr>
    <w:rPr>
      <w:rFonts w:ascii="Calibri" w:hAnsi="Calibri" w:cs="Times New Roman"/>
      <w:szCs w:val="24"/>
    </w:rPr>
  </w:style>
  <w:style w:type="paragraph" w:styleId="Heading1">
    <w:name w:val="heading 1"/>
    <w:basedOn w:val="Normal"/>
    <w:next w:val="Normal"/>
    <w:link w:val="Heading1Char"/>
    <w:uiPriority w:val="9"/>
    <w:qFormat/>
    <w:rsid w:val="00ED075E"/>
    <w:pPr>
      <w:keepNext/>
      <w:keepLines/>
      <w:spacing w:before="240"/>
      <w:outlineLvl w:val="0"/>
    </w:pPr>
    <w:rPr>
      <w:rFonts w:asciiTheme="majorHAnsi" w:eastAsiaTheme="majorEastAsia" w:hAnsiTheme="majorHAnsi" w:cstheme="majorBidi"/>
      <w:b/>
      <w:bCs/>
      <w:color w:val="215868" w:themeColor="accent5" w:themeShade="80"/>
      <w:sz w:val="28"/>
      <w:szCs w:val="32"/>
    </w:rPr>
  </w:style>
  <w:style w:type="paragraph" w:styleId="Heading2">
    <w:name w:val="heading 2"/>
    <w:basedOn w:val="Normal"/>
    <w:next w:val="Normal"/>
    <w:link w:val="Heading2Char"/>
    <w:uiPriority w:val="9"/>
    <w:unhideWhenUsed/>
    <w:qFormat/>
    <w:rsid w:val="00D4247B"/>
    <w:pPr>
      <w:keepNext/>
      <w:keepLines/>
      <w:spacing w:before="200" w:after="0"/>
      <w:outlineLvl w:val="1"/>
    </w:pPr>
    <w:rPr>
      <w:rFonts w:asciiTheme="majorHAnsi" w:eastAsiaTheme="majorEastAsia" w:hAnsiTheme="majorHAnsi" w:cstheme="majorBidi"/>
      <w:b/>
      <w:bCs/>
      <w:color w:val="215868" w:themeColor="accent5" w:themeShade="80"/>
      <w:sz w:val="26"/>
      <w:szCs w:val="26"/>
    </w:rPr>
  </w:style>
  <w:style w:type="paragraph" w:styleId="Heading3">
    <w:name w:val="heading 3"/>
    <w:basedOn w:val="Normal"/>
    <w:next w:val="Normal"/>
    <w:link w:val="Heading3Char"/>
    <w:uiPriority w:val="9"/>
    <w:unhideWhenUsed/>
    <w:qFormat/>
    <w:rsid w:val="00164FF1"/>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164FF1"/>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F53A3C"/>
    <w:pPr>
      <w:keepNext/>
      <w:keepLines/>
      <w:spacing w:before="40" w:after="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unhideWhenUsed/>
    <w:qFormat/>
    <w:rsid w:val="00AE1E14"/>
    <w:pPr>
      <w:keepNext/>
      <w:keepLines/>
      <w:spacing w:before="40" w:after="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qFormat/>
    <w:rsid w:val="00C36A62"/>
    <w:pPr>
      <w:keepNext/>
      <w:shd w:val="clear" w:color="auto" w:fill="FFFFFF"/>
      <w:spacing w:after="0"/>
      <w:outlineLvl w:val="6"/>
    </w:pPr>
    <w:rPr>
      <w:rFonts w:ascii="Arial" w:eastAsia="Times New Roman" w:hAnsi="Arial" w:cs="Arial"/>
      <w:b/>
      <w:sz w:val="20"/>
      <w:szCs w:val="18"/>
    </w:rPr>
  </w:style>
  <w:style w:type="paragraph" w:styleId="Heading8">
    <w:name w:val="heading 8"/>
    <w:basedOn w:val="Normal"/>
    <w:next w:val="Normal"/>
    <w:link w:val="Heading8Char"/>
    <w:uiPriority w:val="9"/>
    <w:unhideWhenUsed/>
    <w:qFormat/>
    <w:rsid w:val="00AE1E14"/>
    <w:pPr>
      <w:keepNext/>
      <w:keepLines/>
      <w:spacing w:before="40" w:after="0"/>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047CC"/>
    <w:pPr>
      <w:tabs>
        <w:tab w:val="center" w:pos="4680"/>
        <w:tab w:val="right" w:pos="9360"/>
      </w:tabs>
      <w:spacing w:after="0"/>
    </w:pPr>
  </w:style>
  <w:style w:type="character" w:customStyle="1" w:styleId="HeaderChar">
    <w:name w:val="Header Char"/>
    <w:basedOn w:val="DefaultParagraphFont"/>
    <w:link w:val="Header"/>
    <w:uiPriority w:val="99"/>
    <w:rsid w:val="004047CC"/>
  </w:style>
  <w:style w:type="paragraph" w:styleId="Footer">
    <w:name w:val="footer"/>
    <w:basedOn w:val="Normal"/>
    <w:link w:val="FooterChar"/>
    <w:uiPriority w:val="99"/>
    <w:unhideWhenUsed/>
    <w:rsid w:val="004047CC"/>
    <w:pPr>
      <w:tabs>
        <w:tab w:val="center" w:pos="4680"/>
        <w:tab w:val="right" w:pos="9360"/>
      </w:tabs>
      <w:spacing w:after="0"/>
    </w:pPr>
  </w:style>
  <w:style w:type="character" w:customStyle="1" w:styleId="FooterChar">
    <w:name w:val="Footer Char"/>
    <w:basedOn w:val="DefaultParagraphFont"/>
    <w:link w:val="Footer"/>
    <w:uiPriority w:val="99"/>
    <w:rsid w:val="004047CC"/>
  </w:style>
  <w:style w:type="character" w:styleId="HTMLTypewriter">
    <w:name w:val="HTML Typewriter"/>
    <w:basedOn w:val="DefaultParagraphFont"/>
    <w:uiPriority w:val="99"/>
    <w:semiHidden/>
    <w:unhideWhenUsed/>
    <w:rsid w:val="004047CC"/>
    <w:rPr>
      <w:rFonts w:ascii="Verdana" w:eastAsia="Times New Roman" w:hAnsi="Verdana" w:cs="Courier New" w:hint="default"/>
      <w:sz w:val="18"/>
      <w:szCs w:val="18"/>
    </w:rPr>
  </w:style>
  <w:style w:type="table" w:styleId="TableGrid">
    <w:name w:val="Table Grid"/>
    <w:basedOn w:val="TableNormal"/>
    <w:rsid w:val="00C300A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7Char">
    <w:name w:val="Heading 7 Char"/>
    <w:basedOn w:val="DefaultParagraphFont"/>
    <w:link w:val="Heading7"/>
    <w:rsid w:val="00C36A62"/>
    <w:rPr>
      <w:rFonts w:ascii="Arial" w:eastAsia="Times New Roman" w:hAnsi="Arial" w:cs="Arial"/>
      <w:b/>
      <w:sz w:val="20"/>
      <w:szCs w:val="18"/>
      <w:shd w:val="clear" w:color="auto" w:fill="FFFFFF"/>
    </w:rPr>
  </w:style>
  <w:style w:type="paragraph" w:styleId="BalloonText">
    <w:name w:val="Balloon Text"/>
    <w:basedOn w:val="Normal"/>
    <w:link w:val="BalloonTextChar"/>
    <w:uiPriority w:val="99"/>
    <w:semiHidden/>
    <w:unhideWhenUsed/>
    <w:rsid w:val="00B31C01"/>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B31C01"/>
    <w:rPr>
      <w:rFonts w:ascii="Tahoma" w:hAnsi="Tahoma" w:cs="Tahoma"/>
      <w:sz w:val="16"/>
      <w:szCs w:val="16"/>
    </w:rPr>
  </w:style>
  <w:style w:type="character" w:customStyle="1" w:styleId="apple-converted-space">
    <w:name w:val="apple-converted-space"/>
    <w:basedOn w:val="DefaultParagraphFont"/>
    <w:rsid w:val="00B31C01"/>
  </w:style>
  <w:style w:type="character" w:styleId="Hyperlink">
    <w:name w:val="Hyperlink"/>
    <w:basedOn w:val="DefaultParagraphFont"/>
    <w:uiPriority w:val="99"/>
    <w:unhideWhenUsed/>
    <w:rsid w:val="00B31C01"/>
    <w:rPr>
      <w:color w:val="0000FF"/>
      <w:u w:val="single"/>
    </w:rPr>
  </w:style>
  <w:style w:type="paragraph" w:customStyle="1" w:styleId="Default">
    <w:name w:val="Default"/>
    <w:rsid w:val="005E11E4"/>
    <w:pPr>
      <w:autoSpaceDE w:val="0"/>
      <w:autoSpaceDN w:val="0"/>
      <w:adjustRightInd w:val="0"/>
      <w:spacing w:after="0" w:line="240" w:lineRule="auto"/>
    </w:pPr>
    <w:rPr>
      <w:rFonts w:ascii="Copperplate Gothic Light" w:hAnsi="Copperplate Gothic Light" w:cs="Copperplate Gothic Light"/>
      <w:color w:val="000000"/>
      <w:sz w:val="24"/>
      <w:szCs w:val="24"/>
    </w:rPr>
  </w:style>
  <w:style w:type="character" w:styleId="CommentReference">
    <w:name w:val="annotation reference"/>
    <w:basedOn w:val="DefaultParagraphFont"/>
    <w:uiPriority w:val="99"/>
    <w:semiHidden/>
    <w:unhideWhenUsed/>
    <w:rsid w:val="00783728"/>
    <w:rPr>
      <w:sz w:val="16"/>
      <w:szCs w:val="16"/>
    </w:rPr>
  </w:style>
  <w:style w:type="paragraph" w:styleId="CommentText">
    <w:name w:val="annotation text"/>
    <w:basedOn w:val="Normal"/>
    <w:link w:val="CommentTextChar"/>
    <w:uiPriority w:val="99"/>
    <w:semiHidden/>
    <w:unhideWhenUsed/>
    <w:rsid w:val="00783728"/>
    <w:rPr>
      <w:sz w:val="20"/>
      <w:szCs w:val="20"/>
    </w:rPr>
  </w:style>
  <w:style w:type="character" w:customStyle="1" w:styleId="CommentTextChar">
    <w:name w:val="Comment Text Char"/>
    <w:basedOn w:val="DefaultParagraphFont"/>
    <w:link w:val="CommentText"/>
    <w:uiPriority w:val="99"/>
    <w:semiHidden/>
    <w:rsid w:val="00783728"/>
    <w:rPr>
      <w:sz w:val="20"/>
      <w:szCs w:val="20"/>
    </w:rPr>
  </w:style>
  <w:style w:type="paragraph" w:styleId="CommentSubject">
    <w:name w:val="annotation subject"/>
    <w:basedOn w:val="CommentText"/>
    <w:next w:val="CommentText"/>
    <w:link w:val="CommentSubjectChar"/>
    <w:uiPriority w:val="99"/>
    <w:semiHidden/>
    <w:unhideWhenUsed/>
    <w:rsid w:val="00B0095E"/>
    <w:rPr>
      <w:b/>
      <w:bCs/>
    </w:rPr>
  </w:style>
  <w:style w:type="character" w:customStyle="1" w:styleId="CommentSubjectChar">
    <w:name w:val="Comment Subject Char"/>
    <w:basedOn w:val="CommentTextChar"/>
    <w:link w:val="CommentSubject"/>
    <w:uiPriority w:val="99"/>
    <w:semiHidden/>
    <w:rsid w:val="00B0095E"/>
    <w:rPr>
      <w:b/>
      <w:bCs/>
      <w:sz w:val="20"/>
      <w:szCs w:val="20"/>
    </w:rPr>
  </w:style>
  <w:style w:type="character" w:customStyle="1" w:styleId="Heading1Char">
    <w:name w:val="Heading 1 Char"/>
    <w:basedOn w:val="DefaultParagraphFont"/>
    <w:link w:val="Heading1"/>
    <w:uiPriority w:val="9"/>
    <w:rsid w:val="00ED075E"/>
    <w:rPr>
      <w:rFonts w:asciiTheme="majorHAnsi" w:eastAsiaTheme="majorEastAsia" w:hAnsiTheme="majorHAnsi" w:cstheme="majorBidi"/>
      <w:b/>
      <w:bCs/>
      <w:color w:val="215868" w:themeColor="accent5" w:themeShade="80"/>
      <w:sz w:val="28"/>
      <w:szCs w:val="32"/>
    </w:rPr>
  </w:style>
  <w:style w:type="character" w:customStyle="1" w:styleId="Heading2Char">
    <w:name w:val="Heading 2 Char"/>
    <w:basedOn w:val="DefaultParagraphFont"/>
    <w:link w:val="Heading2"/>
    <w:uiPriority w:val="9"/>
    <w:rsid w:val="00D4247B"/>
    <w:rPr>
      <w:rFonts w:asciiTheme="majorHAnsi" w:eastAsiaTheme="majorEastAsia" w:hAnsiTheme="majorHAnsi" w:cstheme="majorBidi"/>
      <w:b/>
      <w:bCs/>
      <w:color w:val="215868" w:themeColor="accent5" w:themeShade="80"/>
      <w:sz w:val="26"/>
      <w:szCs w:val="26"/>
    </w:rPr>
  </w:style>
  <w:style w:type="character" w:customStyle="1" w:styleId="Heading3Char">
    <w:name w:val="Heading 3 Char"/>
    <w:basedOn w:val="DefaultParagraphFont"/>
    <w:link w:val="Heading3"/>
    <w:uiPriority w:val="9"/>
    <w:rsid w:val="00164FF1"/>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164FF1"/>
    <w:rPr>
      <w:rFonts w:asciiTheme="majorHAnsi" w:eastAsiaTheme="majorEastAsia" w:hAnsiTheme="majorHAnsi" w:cstheme="majorBidi"/>
      <w:b/>
      <w:bCs/>
      <w:i/>
      <w:iCs/>
      <w:color w:val="4F81BD" w:themeColor="accent1"/>
    </w:rPr>
  </w:style>
  <w:style w:type="paragraph" w:customStyle="1" w:styleId="p1">
    <w:name w:val="p1"/>
    <w:basedOn w:val="Normal"/>
    <w:rsid w:val="00F53A3C"/>
    <w:pPr>
      <w:spacing w:after="0"/>
    </w:pPr>
    <w:rPr>
      <w:rFonts w:ascii="Arial" w:hAnsi="Arial" w:cs="Arial"/>
      <w:sz w:val="26"/>
      <w:szCs w:val="26"/>
    </w:rPr>
  </w:style>
  <w:style w:type="character" w:customStyle="1" w:styleId="s1">
    <w:name w:val="s1"/>
    <w:basedOn w:val="DefaultParagraphFont"/>
    <w:rsid w:val="00F53A3C"/>
  </w:style>
  <w:style w:type="character" w:customStyle="1" w:styleId="Heading5Char">
    <w:name w:val="Heading 5 Char"/>
    <w:basedOn w:val="DefaultParagraphFont"/>
    <w:link w:val="Heading5"/>
    <w:uiPriority w:val="9"/>
    <w:rsid w:val="00F53A3C"/>
    <w:rPr>
      <w:rFonts w:asciiTheme="majorHAnsi" w:eastAsiaTheme="majorEastAsia" w:hAnsiTheme="majorHAnsi" w:cstheme="majorBidi"/>
      <w:color w:val="365F91" w:themeColor="accent1" w:themeShade="BF"/>
    </w:rPr>
  </w:style>
  <w:style w:type="paragraph" w:styleId="ListParagraph">
    <w:name w:val="List Paragraph"/>
    <w:basedOn w:val="Normal"/>
    <w:uiPriority w:val="34"/>
    <w:qFormat/>
    <w:rsid w:val="00F53A3C"/>
    <w:pPr>
      <w:ind w:left="720"/>
      <w:contextualSpacing/>
    </w:pPr>
  </w:style>
  <w:style w:type="paragraph" w:customStyle="1" w:styleId="Bullet">
    <w:name w:val="Bullet"/>
    <w:basedOn w:val="ListParagraph"/>
    <w:qFormat/>
    <w:rsid w:val="001574E5"/>
    <w:pPr>
      <w:numPr>
        <w:numId w:val="7"/>
      </w:numPr>
      <w:spacing w:after="0"/>
    </w:pPr>
  </w:style>
  <w:style w:type="paragraph" w:styleId="NormalWeb">
    <w:name w:val="Normal (Web)"/>
    <w:basedOn w:val="Normal"/>
    <w:uiPriority w:val="99"/>
    <w:unhideWhenUsed/>
    <w:rsid w:val="00AE1E14"/>
    <w:pPr>
      <w:spacing w:before="100" w:beforeAutospacing="1" w:after="100" w:afterAutospacing="1"/>
    </w:pPr>
    <w:rPr>
      <w:rFonts w:ascii="Times New Roman" w:hAnsi="Times New Roman"/>
      <w:sz w:val="24"/>
    </w:rPr>
  </w:style>
  <w:style w:type="paragraph" w:customStyle="1" w:styleId="p2">
    <w:name w:val="p2"/>
    <w:basedOn w:val="Normal"/>
    <w:rsid w:val="00AE1E14"/>
    <w:pPr>
      <w:spacing w:after="0"/>
    </w:pPr>
    <w:rPr>
      <w:sz w:val="21"/>
      <w:szCs w:val="21"/>
    </w:rPr>
  </w:style>
  <w:style w:type="paragraph" w:customStyle="1" w:styleId="p3">
    <w:name w:val="p3"/>
    <w:basedOn w:val="Normal"/>
    <w:rsid w:val="00AE1E14"/>
    <w:pPr>
      <w:spacing w:after="0"/>
    </w:pPr>
    <w:rPr>
      <w:color w:val="4787FF"/>
      <w:sz w:val="21"/>
      <w:szCs w:val="21"/>
    </w:rPr>
  </w:style>
  <w:style w:type="character" w:customStyle="1" w:styleId="s2">
    <w:name w:val="s2"/>
    <w:basedOn w:val="DefaultParagraphFont"/>
    <w:rsid w:val="00AE1E14"/>
    <w:rPr>
      <w:color w:val="4787FF"/>
      <w:u w:val="single"/>
    </w:rPr>
  </w:style>
  <w:style w:type="character" w:customStyle="1" w:styleId="s3">
    <w:name w:val="s3"/>
    <w:basedOn w:val="DefaultParagraphFont"/>
    <w:rsid w:val="00AE1E14"/>
    <w:rPr>
      <w:u w:val="single"/>
    </w:rPr>
  </w:style>
  <w:style w:type="character" w:customStyle="1" w:styleId="Heading6Char">
    <w:name w:val="Heading 6 Char"/>
    <w:basedOn w:val="DefaultParagraphFont"/>
    <w:link w:val="Heading6"/>
    <w:uiPriority w:val="9"/>
    <w:rsid w:val="00AE1E14"/>
    <w:rPr>
      <w:rFonts w:asciiTheme="majorHAnsi" w:eastAsiaTheme="majorEastAsia" w:hAnsiTheme="majorHAnsi" w:cstheme="majorBidi"/>
      <w:color w:val="243F60" w:themeColor="accent1" w:themeShade="7F"/>
    </w:rPr>
  </w:style>
  <w:style w:type="character" w:customStyle="1" w:styleId="Heading8Char">
    <w:name w:val="Heading 8 Char"/>
    <w:basedOn w:val="DefaultParagraphFont"/>
    <w:link w:val="Heading8"/>
    <w:uiPriority w:val="9"/>
    <w:rsid w:val="00AE1E14"/>
    <w:rPr>
      <w:rFonts w:asciiTheme="majorHAnsi" w:eastAsiaTheme="majorEastAsia" w:hAnsiTheme="majorHAnsi" w:cstheme="majorBidi"/>
      <w:color w:val="272727" w:themeColor="text1" w:themeTint="D8"/>
      <w:sz w:val="21"/>
      <w:szCs w:val="21"/>
    </w:rPr>
  </w:style>
  <w:style w:type="character" w:styleId="FollowedHyperlink">
    <w:name w:val="FollowedHyperlink"/>
    <w:basedOn w:val="DefaultParagraphFont"/>
    <w:uiPriority w:val="99"/>
    <w:semiHidden/>
    <w:unhideWhenUsed/>
    <w:rsid w:val="007323E1"/>
    <w:rPr>
      <w:color w:val="800080" w:themeColor="followedHyperlink"/>
      <w:u w:val="single"/>
    </w:rPr>
  </w:style>
  <w:style w:type="character" w:styleId="Emphasis">
    <w:name w:val="Emphasis"/>
    <w:basedOn w:val="DefaultParagraphFont"/>
    <w:uiPriority w:val="20"/>
    <w:qFormat/>
    <w:rsid w:val="00E57213"/>
    <w:rPr>
      <w:i/>
      <w:iCs/>
    </w:rPr>
  </w:style>
  <w:style w:type="character" w:styleId="Strong">
    <w:name w:val="Strong"/>
    <w:basedOn w:val="DefaultParagraphFont"/>
    <w:uiPriority w:val="22"/>
    <w:qFormat/>
    <w:rsid w:val="008848E9"/>
    <w:rPr>
      <w:b/>
      <w:bCs/>
    </w:rPr>
  </w:style>
  <w:style w:type="paragraph" w:customStyle="1" w:styleId="TableNormal1">
    <w:name w:val="Table Normal1"/>
    <w:basedOn w:val="Normal"/>
    <w:qFormat/>
    <w:rsid w:val="00ED075E"/>
    <w:pPr>
      <w:spacing w:before="40" w:after="40"/>
    </w:pPr>
  </w:style>
  <w:style w:type="paragraph" w:customStyle="1" w:styleId="indent-paragraph">
    <w:name w:val="indent-paragraph"/>
    <w:basedOn w:val="Normal"/>
    <w:rsid w:val="00DC230A"/>
    <w:pPr>
      <w:spacing w:before="100" w:beforeAutospacing="1" w:after="100" w:afterAutospacing="1"/>
    </w:pPr>
    <w:rPr>
      <w:rFonts w:ascii="Times New Roman" w:hAnsi="Times New Roman"/>
      <w:sz w:val="24"/>
    </w:rPr>
  </w:style>
  <w:style w:type="character" w:customStyle="1" w:styleId="small-square">
    <w:name w:val="small-square"/>
    <w:basedOn w:val="DefaultParagraphFont"/>
    <w:rsid w:val="00DC230A"/>
  </w:style>
  <w:style w:type="paragraph" w:customStyle="1" w:styleId="sourceText">
    <w:name w:val="sourceText"/>
    <w:basedOn w:val="BodyText"/>
    <w:autoRedefine/>
    <w:uiPriority w:val="99"/>
    <w:rsid w:val="00231951"/>
    <w:pPr>
      <w:numPr>
        <w:numId w:val="28"/>
      </w:numPr>
      <w:spacing w:after="0"/>
    </w:pPr>
    <w:rPr>
      <w:rFonts w:ascii="Palatino Linotype" w:eastAsia="Calibri" w:hAnsi="Palatino Linotype" w:cs="Palatino Linotype"/>
      <w:sz w:val="20"/>
      <w:szCs w:val="20"/>
    </w:rPr>
  </w:style>
  <w:style w:type="paragraph" w:styleId="List">
    <w:name w:val="List"/>
    <w:aliases w:val="PLList"/>
    <w:basedOn w:val="Normal"/>
    <w:next w:val="Normal"/>
    <w:autoRedefine/>
    <w:uiPriority w:val="99"/>
    <w:rsid w:val="00231951"/>
    <w:pPr>
      <w:numPr>
        <w:numId w:val="29"/>
      </w:numPr>
      <w:spacing w:after="200"/>
    </w:pPr>
    <w:rPr>
      <w:rFonts w:ascii="Palatino Linotype" w:eastAsia="Calibri" w:hAnsi="Palatino Linotype" w:cs="Palatino Linotype"/>
      <w:sz w:val="24"/>
    </w:rPr>
  </w:style>
  <w:style w:type="paragraph" w:styleId="BodyText">
    <w:name w:val="Body Text"/>
    <w:basedOn w:val="Normal"/>
    <w:link w:val="BodyTextChar"/>
    <w:uiPriority w:val="99"/>
    <w:semiHidden/>
    <w:unhideWhenUsed/>
    <w:rsid w:val="00231951"/>
  </w:style>
  <w:style w:type="character" w:customStyle="1" w:styleId="BodyTextChar">
    <w:name w:val="Body Text Char"/>
    <w:basedOn w:val="DefaultParagraphFont"/>
    <w:link w:val="BodyText"/>
    <w:uiPriority w:val="99"/>
    <w:semiHidden/>
    <w:rsid w:val="00231951"/>
    <w:rPr>
      <w:rFonts w:ascii="Calibri" w:hAnsi="Calibri" w:cs="Times New Roman"/>
      <w:szCs w:val="24"/>
    </w:rPr>
  </w:style>
  <w:style w:type="paragraph" w:customStyle="1" w:styleId="tableHeading">
    <w:name w:val="tableHeading"/>
    <w:basedOn w:val="Heading8"/>
    <w:next w:val="Normal"/>
    <w:autoRedefine/>
    <w:uiPriority w:val="99"/>
    <w:rsid w:val="00975528"/>
    <w:pPr>
      <w:spacing w:before="0"/>
      <w:ind w:left="180"/>
      <w:jc w:val="center"/>
    </w:pPr>
    <w:rPr>
      <w:rFonts w:ascii="Cambria" w:eastAsia="Times New Roman" w:hAnsi="Cambria" w:cs="Cambria"/>
      <w:b/>
      <w:bCs/>
      <w:color w:val="404040"/>
      <w:sz w:val="24"/>
      <w:szCs w:val="24"/>
    </w:rPr>
  </w:style>
  <w:style w:type="paragraph" w:customStyle="1" w:styleId="BulletLast">
    <w:name w:val="Bullet Last"/>
    <w:basedOn w:val="Bullet"/>
    <w:qFormat/>
    <w:rsid w:val="007D5AD1"/>
    <w:pPr>
      <w:spacing w:after="120"/>
    </w:pPr>
  </w:style>
  <w:style w:type="character" w:customStyle="1" w:styleId="mceitemhiddenspellword">
    <w:name w:val="mceitemhiddenspellword"/>
    <w:basedOn w:val="DefaultParagraphFont"/>
    <w:rsid w:val="00B071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0881120">
      <w:bodyDiv w:val="1"/>
      <w:marLeft w:val="0"/>
      <w:marRight w:val="0"/>
      <w:marTop w:val="0"/>
      <w:marBottom w:val="0"/>
      <w:divBdr>
        <w:top w:val="none" w:sz="0" w:space="0" w:color="auto"/>
        <w:left w:val="none" w:sz="0" w:space="0" w:color="auto"/>
        <w:bottom w:val="none" w:sz="0" w:space="0" w:color="auto"/>
        <w:right w:val="none" w:sz="0" w:space="0" w:color="auto"/>
      </w:divBdr>
    </w:div>
    <w:div w:id="106238846">
      <w:bodyDiv w:val="1"/>
      <w:marLeft w:val="0"/>
      <w:marRight w:val="0"/>
      <w:marTop w:val="0"/>
      <w:marBottom w:val="0"/>
      <w:divBdr>
        <w:top w:val="none" w:sz="0" w:space="0" w:color="auto"/>
        <w:left w:val="none" w:sz="0" w:space="0" w:color="auto"/>
        <w:bottom w:val="none" w:sz="0" w:space="0" w:color="auto"/>
        <w:right w:val="none" w:sz="0" w:space="0" w:color="auto"/>
      </w:divBdr>
    </w:div>
    <w:div w:id="205526234">
      <w:bodyDiv w:val="1"/>
      <w:marLeft w:val="0"/>
      <w:marRight w:val="0"/>
      <w:marTop w:val="0"/>
      <w:marBottom w:val="0"/>
      <w:divBdr>
        <w:top w:val="none" w:sz="0" w:space="0" w:color="auto"/>
        <w:left w:val="none" w:sz="0" w:space="0" w:color="auto"/>
        <w:bottom w:val="none" w:sz="0" w:space="0" w:color="auto"/>
        <w:right w:val="none" w:sz="0" w:space="0" w:color="auto"/>
      </w:divBdr>
    </w:div>
    <w:div w:id="235826149">
      <w:bodyDiv w:val="1"/>
      <w:marLeft w:val="0"/>
      <w:marRight w:val="0"/>
      <w:marTop w:val="0"/>
      <w:marBottom w:val="0"/>
      <w:divBdr>
        <w:top w:val="none" w:sz="0" w:space="0" w:color="auto"/>
        <w:left w:val="none" w:sz="0" w:space="0" w:color="auto"/>
        <w:bottom w:val="none" w:sz="0" w:space="0" w:color="auto"/>
        <w:right w:val="none" w:sz="0" w:space="0" w:color="auto"/>
      </w:divBdr>
    </w:div>
    <w:div w:id="262424091">
      <w:bodyDiv w:val="1"/>
      <w:marLeft w:val="0"/>
      <w:marRight w:val="0"/>
      <w:marTop w:val="0"/>
      <w:marBottom w:val="0"/>
      <w:divBdr>
        <w:top w:val="none" w:sz="0" w:space="0" w:color="auto"/>
        <w:left w:val="none" w:sz="0" w:space="0" w:color="auto"/>
        <w:bottom w:val="none" w:sz="0" w:space="0" w:color="auto"/>
        <w:right w:val="none" w:sz="0" w:space="0" w:color="auto"/>
      </w:divBdr>
      <w:divsChild>
        <w:div w:id="1353805235">
          <w:marLeft w:val="547"/>
          <w:marRight w:val="0"/>
          <w:marTop w:val="154"/>
          <w:marBottom w:val="0"/>
          <w:divBdr>
            <w:top w:val="none" w:sz="0" w:space="0" w:color="auto"/>
            <w:left w:val="none" w:sz="0" w:space="0" w:color="auto"/>
            <w:bottom w:val="none" w:sz="0" w:space="0" w:color="auto"/>
            <w:right w:val="none" w:sz="0" w:space="0" w:color="auto"/>
          </w:divBdr>
        </w:div>
      </w:divsChild>
    </w:div>
    <w:div w:id="281115453">
      <w:bodyDiv w:val="1"/>
      <w:marLeft w:val="0"/>
      <w:marRight w:val="0"/>
      <w:marTop w:val="0"/>
      <w:marBottom w:val="0"/>
      <w:divBdr>
        <w:top w:val="none" w:sz="0" w:space="0" w:color="auto"/>
        <w:left w:val="none" w:sz="0" w:space="0" w:color="auto"/>
        <w:bottom w:val="none" w:sz="0" w:space="0" w:color="auto"/>
        <w:right w:val="none" w:sz="0" w:space="0" w:color="auto"/>
      </w:divBdr>
    </w:div>
    <w:div w:id="290015391">
      <w:bodyDiv w:val="1"/>
      <w:marLeft w:val="0"/>
      <w:marRight w:val="0"/>
      <w:marTop w:val="0"/>
      <w:marBottom w:val="0"/>
      <w:divBdr>
        <w:top w:val="none" w:sz="0" w:space="0" w:color="auto"/>
        <w:left w:val="none" w:sz="0" w:space="0" w:color="auto"/>
        <w:bottom w:val="none" w:sz="0" w:space="0" w:color="auto"/>
        <w:right w:val="none" w:sz="0" w:space="0" w:color="auto"/>
      </w:divBdr>
      <w:divsChild>
        <w:div w:id="638611568">
          <w:marLeft w:val="662"/>
          <w:marRight w:val="0"/>
          <w:marTop w:val="134"/>
          <w:marBottom w:val="0"/>
          <w:divBdr>
            <w:top w:val="none" w:sz="0" w:space="0" w:color="auto"/>
            <w:left w:val="none" w:sz="0" w:space="0" w:color="auto"/>
            <w:bottom w:val="none" w:sz="0" w:space="0" w:color="auto"/>
            <w:right w:val="none" w:sz="0" w:space="0" w:color="auto"/>
          </w:divBdr>
        </w:div>
      </w:divsChild>
    </w:div>
    <w:div w:id="338197031">
      <w:bodyDiv w:val="1"/>
      <w:marLeft w:val="0"/>
      <w:marRight w:val="0"/>
      <w:marTop w:val="0"/>
      <w:marBottom w:val="0"/>
      <w:divBdr>
        <w:top w:val="none" w:sz="0" w:space="0" w:color="auto"/>
        <w:left w:val="none" w:sz="0" w:space="0" w:color="auto"/>
        <w:bottom w:val="none" w:sz="0" w:space="0" w:color="auto"/>
        <w:right w:val="none" w:sz="0" w:space="0" w:color="auto"/>
      </w:divBdr>
    </w:div>
    <w:div w:id="394738606">
      <w:bodyDiv w:val="1"/>
      <w:marLeft w:val="0"/>
      <w:marRight w:val="0"/>
      <w:marTop w:val="0"/>
      <w:marBottom w:val="0"/>
      <w:divBdr>
        <w:top w:val="none" w:sz="0" w:space="0" w:color="auto"/>
        <w:left w:val="none" w:sz="0" w:space="0" w:color="auto"/>
        <w:bottom w:val="none" w:sz="0" w:space="0" w:color="auto"/>
        <w:right w:val="none" w:sz="0" w:space="0" w:color="auto"/>
      </w:divBdr>
    </w:div>
    <w:div w:id="435906854">
      <w:bodyDiv w:val="1"/>
      <w:marLeft w:val="0"/>
      <w:marRight w:val="0"/>
      <w:marTop w:val="0"/>
      <w:marBottom w:val="0"/>
      <w:divBdr>
        <w:top w:val="none" w:sz="0" w:space="0" w:color="auto"/>
        <w:left w:val="none" w:sz="0" w:space="0" w:color="auto"/>
        <w:bottom w:val="none" w:sz="0" w:space="0" w:color="auto"/>
        <w:right w:val="none" w:sz="0" w:space="0" w:color="auto"/>
      </w:divBdr>
      <w:divsChild>
        <w:div w:id="797265616">
          <w:marLeft w:val="547"/>
          <w:marRight w:val="0"/>
          <w:marTop w:val="115"/>
          <w:marBottom w:val="0"/>
          <w:divBdr>
            <w:top w:val="none" w:sz="0" w:space="0" w:color="auto"/>
            <w:left w:val="none" w:sz="0" w:space="0" w:color="auto"/>
            <w:bottom w:val="none" w:sz="0" w:space="0" w:color="auto"/>
            <w:right w:val="none" w:sz="0" w:space="0" w:color="auto"/>
          </w:divBdr>
        </w:div>
      </w:divsChild>
    </w:div>
    <w:div w:id="442651017">
      <w:bodyDiv w:val="1"/>
      <w:marLeft w:val="0"/>
      <w:marRight w:val="0"/>
      <w:marTop w:val="0"/>
      <w:marBottom w:val="0"/>
      <w:divBdr>
        <w:top w:val="none" w:sz="0" w:space="0" w:color="auto"/>
        <w:left w:val="none" w:sz="0" w:space="0" w:color="auto"/>
        <w:bottom w:val="none" w:sz="0" w:space="0" w:color="auto"/>
        <w:right w:val="none" w:sz="0" w:space="0" w:color="auto"/>
      </w:divBdr>
    </w:div>
    <w:div w:id="448354478">
      <w:bodyDiv w:val="1"/>
      <w:marLeft w:val="0"/>
      <w:marRight w:val="0"/>
      <w:marTop w:val="0"/>
      <w:marBottom w:val="0"/>
      <w:divBdr>
        <w:top w:val="none" w:sz="0" w:space="0" w:color="auto"/>
        <w:left w:val="none" w:sz="0" w:space="0" w:color="auto"/>
        <w:bottom w:val="none" w:sz="0" w:space="0" w:color="auto"/>
        <w:right w:val="none" w:sz="0" w:space="0" w:color="auto"/>
      </w:divBdr>
    </w:div>
    <w:div w:id="468323501">
      <w:bodyDiv w:val="1"/>
      <w:marLeft w:val="0"/>
      <w:marRight w:val="0"/>
      <w:marTop w:val="0"/>
      <w:marBottom w:val="0"/>
      <w:divBdr>
        <w:top w:val="none" w:sz="0" w:space="0" w:color="auto"/>
        <w:left w:val="none" w:sz="0" w:space="0" w:color="auto"/>
        <w:bottom w:val="none" w:sz="0" w:space="0" w:color="auto"/>
        <w:right w:val="none" w:sz="0" w:space="0" w:color="auto"/>
      </w:divBdr>
    </w:div>
    <w:div w:id="491720584">
      <w:bodyDiv w:val="1"/>
      <w:marLeft w:val="0"/>
      <w:marRight w:val="0"/>
      <w:marTop w:val="0"/>
      <w:marBottom w:val="0"/>
      <w:divBdr>
        <w:top w:val="none" w:sz="0" w:space="0" w:color="auto"/>
        <w:left w:val="none" w:sz="0" w:space="0" w:color="auto"/>
        <w:bottom w:val="none" w:sz="0" w:space="0" w:color="auto"/>
        <w:right w:val="none" w:sz="0" w:space="0" w:color="auto"/>
      </w:divBdr>
    </w:div>
    <w:div w:id="585771423">
      <w:bodyDiv w:val="1"/>
      <w:marLeft w:val="0"/>
      <w:marRight w:val="0"/>
      <w:marTop w:val="0"/>
      <w:marBottom w:val="0"/>
      <w:divBdr>
        <w:top w:val="none" w:sz="0" w:space="0" w:color="auto"/>
        <w:left w:val="none" w:sz="0" w:space="0" w:color="auto"/>
        <w:bottom w:val="none" w:sz="0" w:space="0" w:color="auto"/>
        <w:right w:val="none" w:sz="0" w:space="0" w:color="auto"/>
      </w:divBdr>
      <w:divsChild>
        <w:div w:id="1190873844">
          <w:marLeft w:val="547"/>
          <w:marRight w:val="0"/>
          <w:marTop w:val="154"/>
          <w:marBottom w:val="0"/>
          <w:divBdr>
            <w:top w:val="none" w:sz="0" w:space="0" w:color="auto"/>
            <w:left w:val="none" w:sz="0" w:space="0" w:color="auto"/>
            <w:bottom w:val="none" w:sz="0" w:space="0" w:color="auto"/>
            <w:right w:val="none" w:sz="0" w:space="0" w:color="auto"/>
          </w:divBdr>
        </w:div>
      </w:divsChild>
    </w:div>
    <w:div w:id="645625920">
      <w:bodyDiv w:val="1"/>
      <w:marLeft w:val="0"/>
      <w:marRight w:val="0"/>
      <w:marTop w:val="0"/>
      <w:marBottom w:val="0"/>
      <w:divBdr>
        <w:top w:val="none" w:sz="0" w:space="0" w:color="auto"/>
        <w:left w:val="none" w:sz="0" w:space="0" w:color="auto"/>
        <w:bottom w:val="none" w:sz="0" w:space="0" w:color="auto"/>
        <w:right w:val="none" w:sz="0" w:space="0" w:color="auto"/>
      </w:divBdr>
    </w:div>
    <w:div w:id="659310903">
      <w:bodyDiv w:val="1"/>
      <w:marLeft w:val="0"/>
      <w:marRight w:val="0"/>
      <w:marTop w:val="0"/>
      <w:marBottom w:val="0"/>
      <w:divBdr>
        <w:top w:val="none" w:sz="0" w:space="0" w:color="auto"/>
        <w:left w:val="none" w:sz="0" w:space="0" w:color="auto"/>
        <w:bottom w:val="none" w:sz="0" w:space="0" w:color="auto"/>
        <w:right w:val="none" w:sz="0" w:space="0" w:color="auto"/>
      </w:divBdr>
    </w:div>
    <w:div w:id="700865025">
      <w:bodyDiv w:val="1"/>
      <w:marLeft w:val="0"/>
      <w:marRight w:val="0"/>
      <w:marTop w:val="0"/>
      <w:marBottom w:val="0"/>
      <w:divBdr>
        <w:top w:val="none" w:sz="0" w:space="0" w:color="auto"/>
        <w:left w:val="none" w:sz="0" w:space="0" w:color="auto"/>
        <w:bottom w:val="none" w:sz="0" w:space="0" w:color="auto"/>
        <w:right w:val="none" w:sz="0" w:space="0" w:color="auto"/>
      </w:divBdr>
    </w:div>
    <w:div w:id="727803604">
      <w:bodyDiv w:val="1"/>
      <w:marLeft w:val="0"/>
      <w:marRight w:val="0"/>
      <w:marTop w:val="0"/>
      <w:marBottom w:val="0"/>
      <w:divBdr>
        <w:top w:val="none" w:sz="0" w:space="0" w:color="auto"/>
        <w:left w:val="none" w:sz="0" w:space="0" w:color="auto"/>
        <w:bottom w:val="none" w:sz="0" w:space="0" w:color="auto"/>
        <w:right w:val="none" w:sz="0" w:space="0" w:color="auto"/>
      </w:divBdr>
      <w:divsChild>
        <w:div w:id="18506305">
          <w:marLeft w:val="360"/>
          <w:marRight w:val="0"/>
          <w:marTop w:val="200"/>
          <w:marBottom w:val="120"/>
          <w:divBdr>
            <w:top w:val="none" w:sz="0" w:space="0" w:color="auto"/>
            <w:left w:val="none" w:sz="0" w:space="0" w:color="auto"/>
            <w:bottom w:val="none" w:sz="0" w:space="0" w:color="auto"/>
            <w:right w:val="none" w:sz="0" w:space="0" w:color="auto"/>
          </w:divBdr>
        </w:div>
        <w:div w:id="673725344">
          <w:marLeft w:val="360"/>
          <w:marRight w:val="0"/>
          <w:marTop w:val="200"/>
          <w:marBottom w:val="120"/>
          <w:divBdr>
            <w:top w:val="none" w:sz="0" w:space="0" w:color="auto"/>
            <w:left w:val="none" w:sz="0" w:space="0" w:color="auto"/>
            <w:bottom w:val="none" w:sz="0" w:space="0" w:color="auto"/>
            <w:right w:val="none" w:sz="0" w:space="0" w:color="auto"/>
          </w:divBdr>
        </w:div>
        <w:div w:id="1502816441">
          <w:marLeft w:val="360"/>
          <w:marRight w:val="0"/>
          <w:marTop w:val="200"/>
          <w:marBottom w:val="120"/>
          <w:divBdr>
            <w:top w:val="none" w:sz="0" w:space="0" w:color="auto"/>
            <w:left w:val="none" w:sz="0" w:space="0" w:color="auto"/>
            <w:bottom w:val="none" w:sz="0" w:space="0" w:color="auto"/>
            <w:right w:val="none" w:sz="0" w:space="0" w:color="auto"/>
          </w:divBdr>
        </w:div>
        <w:div w:id="1713727120">
          <w:marLeft w:val="360"/>
          <w:marRight w:val="0"/>
          <w:marTop w:val="200"/>
          <w:marBottom w:val="120"/>
          <w:divBdr>
            <w:top w:val="none" w:sz="0" w:space="0" w:color="auto"/>
            <w:left w:val="none" w:sz="0" w:space="0" w:color="auto"/>
            <w:bottom w:val="none" w:sz="0" w:space="0" w:color="auto"/>
            <w:right w:val="none" w:sz="0" w:space="0" w:color="auto"/>
          </w:divBdr>
        </w:div>
        <w:div w:id="1044646495">
          <w:marLeft w:val="360"/>
          <w:marRight w:val="0"/>
          <w:marTop w:val="200"/>
          <w:marBottom w:val="120"/>
          <w:divBdr>
            <w:top w:val="none" w:sz="0" w:space="0" w:color="auto"/>
            <w:left w:val="none" w:sz="0" w:space="0" w:color="auto"/>
            <w:bottom w:val="none" w:sz="0" w:space="0" w:color="auto"/>
            <w:right w:val="none" w:sz="0" w:space="0" w:color="auto"/>
          </w:divBdr>
        </w:div>
        <w:div w:id="1122456051">
          <w:marLeft w:val="360"/>
          <w:marRight w:val="0"/>
          <w:marTop w:val="200"/>
          <w:marBottom w:val="120"/>
          <w:divBdr>
            <w:top w:val="none" w:sz="0" w:space="0" w:color="auto"/>
            <w:left w:val="none" w:sz="0" w:space="0" w:color="auto"/>
            <w:bottom w:val="none" w:sz="0" w:space="0" w:color="auto"/>
            <w:right w:val="none" w:sz="0" w:space="0" w:color="auto"/>
          </w:divBdr>
        </w:div>
        <w:div w:id="1604731094">
          <w:marLeft w:val="360"/>
          <w:marRight w:val="0"/>
          <w:marTop w:val="200"/>
          <w:marBottom w:val="120"/>
          <w:divBdr>
            <w:top w:val="none" w:sz="0" w:space="0" w:color="auto"/>
            <w:left w:val="none" w:sz="0" w:space="0" w:color="auto"/>
            <w:bottom w:val="none" w:sz="0" w:space="0" w:color="auto"/>
            <w:right w:val="none" w:sz="0" w:space="0" w:color="auto"/>
          </w:divBdr>
        </w:div>
        <w:div w:id="2094008678">
          <w:marLeft w:val="360"/>
          <w:marRight w:val="0"/>
          <w:marTop w:val="200"/>
          <w:marBottom w:val="120"/>
          <w:divBdr>
            <w:top w:val="none" w:sz="0" w:space="0" w:color="auto"/>
            <w:left w:val="none" w:sz="0" w:space="0" w:color="auto"/>
            <w:bottom w:val="none" w:sz="0" w:space="0" w:color="auto"/>
            <w:right w:val="none" w:sz="0" w:space="0" w:color="auto"/>
          </w:divBdr>
        </w:div>
      </w:divsChild>
    </w:div>
    <w:div w:id="756177470">
      <w:bodyDiv w:val="1"/>
      <w:marLeft w:val="0"/>
      <w:marRight w:val="0"/>
      <w:marTop w:val="0"/>
      <w:marBottom w:val="0"/>
      <w:divBdr>
        <w:top w:val="none" w:sz="0" w:space="0" w:color="auto"/>
        <w:left w:val="none" w:sz="0" w:space="0" w:color="auto"/>
        <w:bottom w:val="none" w:sz="0" w:space="0" w:color="auto"/>
        <w:right w:val="none" w:sz="0" w:space="0" w:color="auto"/>
      </w:divBdr>
      <w:divsChild>
        <w:div w:id="1165584306">
          <w:marLeft w:val="662"/>
          <w:marRight w:val="0"/>
          <w:marTop w:val="134"/>
          <w:marBottom w:val="0"/>
          <w:divBdr>
            <w:top w:val="none" w:sz="0" w:space="0" w:color="auto"/>
            <w:left w:val="none" w:sz="0" w:space="0" w:color="auto"/>
            <w:bottom w:val="none" w:sz="0" w:space="0" w:color="auto"/>
            <w:right w:val="none" w:sz="0" w:space="0" w:color="auto"/>
          </w:divBdr>
        </w:div>
      </w:divsChild>
    </w:div>
    <w:div w:id="771243680">
      <w:bodyDiv w:val="1"/>
      <w:marLeft w:val="0"/>
      <w:marRight w:val="0"/>
      <w:marTop w:val="0"/>
      <w:marBottom w:val="0"/>
      <w:divBdr>
        <w:top w:val="none" w:sz="0" w:space="0" w:color="auto"/>
        <w:left w:val="none" w:sz="0" w:space="0" w:color="auto"/>
        <w:bottom w:val="none" w:sz="0" w:space="0" w:color="auto"/>
        <w:right w:val="none" w:sz="0" w:space="0" w:color="auto"/>
      </w:divBdr>
      <w:divsChild>
        <w:div w:id="520359544">
          <w:marLeft w:val="547"/>
          <w:marRight w:val="0"/>
          <w:marTop w:val="120"/>
          <w:marBottom w:val="0"/>
          <w:divBdr>
            <w:top w:val="none" w:sz="0" w:space="0" w:color="auto"/>
            <w:left w:val="none" w:sz="0" w:space="0" w:color="auto"/>
            <w:bottom w:val="none" w:sz="0" w:space="0" w:color="auto"/>
            <w:right w:val="none" w:sz="0" w:space="0" w:color="auto"/>
          </w:divBdr>
        </w:div>
      </w:divsChild>
    </w:div>
    <w:div w:id="833572151">
      <w:bodyDiv w:val="1"/>
      <w:marLeft w:val="0"/>
      <w:marRight w:val="0"/>
      <w:marTop w:val="0"/>
      <w:marBottom w:val="0"/>
      <w:divBdr>
        <w:top w:val="none" w:sz="0" w:space="0" w:color="auto"/>
        <w:left w:val="none" w:sz="0" w:space="0" w:color="auto"/>
        <w:bottom w:val="none" w:sz="0" w:space="0" w:color="auto"/>
        <w:right w:val="none" w:sz="0" w:space="0" w:color="auto"/>
      </w:divBdr>
    </w:div>
    <w:div w:id="849444717">
      <w:bodyDiv w:val="1"/>
      <w:marLeft w:val="0"/>
      <w:marRight w:val="0"/>
      <w:marTop w:val="0"/>
      <w:marBottom w:val="0"/>
      <w:divBdr>
        <w:top w:val="none" w:sz="0" w:space="0" w:color="auto"/>
        <w:left w:val="none" w:sz="0" w:space="0" w:color="auto"/>
        <w:bottom w:val="none" w:sz="0" w:space="0" w:color="auto"/>
        <w:right w:val="none" w:sz="0" w:space="0" w:color="auto"/>
      </w:divBdr>
    </w:div>
    <w:div w:id="871501475">
      <w:bodyDiv w:val="1"/>
      <w:marLeft w:val="0"/>
      <w:marRight w:val="0"/>
      <w:marTop w:val="0"/>
      <w:marBottom w:val="0"/>
      <w:divBdr>
        <w:top w:val="none" w:sz="0" w:space="0" w:color="auto"/>
        <w:left w:val="none" w:sz="0" w:space="0" w:color="auto"/>
        <w:bottom w:val="none" w:sz="0" w:space="0" w:color="auto"/>
        <w:right w:val="none" w:sz="0" w:space="0" w:color="auto"/>
      </w:divBdr>
      <w:divsChild>
        <w:div w:id="675229887">
          <w:marLeft w:val="0"/>
          <w:marRight w:val="0"/>
          <w:marTop w:val="0"/>
          <w:marBottom w:val="0"/>
          <w:divBdr>
            <w:top w:val="none" w:sz="0" w:space="0" w:color="auto"/>
            <w:left w:val="none" w:sz="0" w:space="0" w:color="auto"/>
            <w:bottom w:val="none" w:sz="0" w:space="0" w:color="auto"/>
            <w:right w:val="none" w:sz="0" w:space="0" w:color="auto"/>
          </w:divBdr>
        </w:div>
        <w:div w:id="500044993">
          <w:marLeft w:val="0"/>
          <w:marRight w:val="0"/>
          <w:marTop w:val="0"/>
          <w:marBottom w:val="0"/>
          <w:divBdr>
            <w:top w:val="none" w:sz="0" w:space="0" w:color="auto"/>
            <w:left w:val="none" w:sz="0" w:space="0" w:color="auto"/>
            <w:bottom w:val="none" w:sz="0" w:space="0" w:color="auto"/>
            <w:right w:val="none" w:sz="0" w:space="0" w:color="auto"/>
          </w:divBdr>
        </w:div>
        <w:div w:id="1134106930">
          <w:marLeft w:val="0"/>
          <w:marRight w:val="0"/>
          <w:marTop w:val="0"/>
          <w:marBottom w:val="0"/>
          <w:divBdr>
            <w:top w:val="none" w:sz="0" w:space="0" w:color="auto"/>
            <w:left w:val="none" w:sz="0" w:space="0" w:color="auto"/>
            <w:bottom w:val="none" w:sz="0" w:space="0" w:color="auto"/>
            <w:right w:val="none" w:sz="0" w:space="0" w:color="auto"/>
          </w:divBdr>
        </w:div>
        <w:div w:id="872501004">
          <w:marLeft w:val="0"/>
          <w:marRight w:val="0"/>
          <w:marTop w:val="0"/>
          <w:marBottom w:val="0"/>
          <w:divBdr>
            <w:top w:val="none" w:sz="0" w:space="0" w:color="auto"/>
            <w:left w:val="none" w:sz="0" w:space="0" w:color="auto"/>
            <w:bottom w:val="none" w:sz="0" w:space="0" w:color="auto"/>
            <w:right w:val="none" w:sz="0" w:space="0" w:color="auto"/>
          </w:divBdr>
        </w:div>
        <w:div w:id="726031301">
          <w:marLeft w:val="0"/>
          <w:marRight w:val="0"/>
          <w:marTop w:val="0"/>
          <w:marBottom w:val="0"/>
          <w:divBdr>
            <w:top w:val="none" w:sz="0" w:space="0" w:color="auto"/>
            <w:left w:val="none" w:sz="0" w:space="0" w:color="auto"/>
            <w:bottom w:val="none" w:sz="0" w:space="0" w:color="auto"/>
            <w:right w:val="none" w:sz="0" w:space="0" w:color="auto"/>
          </w:divBdr>
        </w:div>
        <w:div w:id="949050440">
          <w:marLeft w:val="0"/>
          <w:marRight w:val="0"/>
          <w:marTop w:val="0"/>
          <w:marBottom w:val="0"/>
          <w:divBdr>
            <w:top w:val="none" w:sz="0" w:space="0" w:color="auto"/>
            <w:left w:val="none" w:sz="0" w:space="0" w:color="auto"/>
            <w:bottom w:val="none" w:sz="0" w:space="0" w:color="auto"/>
            <w:right w:val="none" w:sz="0" w:space="0" w:color="auto"/>
          </w:divBdr>
        </w:div>
        <w:div w:id="1612122975">
          <w:marLeft w:val="0"/>
          <w:marRight w:val="0"/>
          <w:marTop w:val="0"/>
          <w:marBottom w:val="0"/>
          <w:divBdr>
            <w:top w:val="none" w:sz="0" w:space="0" w:color="auto"/>
            <w:left w:val="none" w:sz="0" w:space="0" w:color="auto"/>
            <w:bottom w:val="none" w:sz="0" w:space="0" w:color="auto"/>
            <w:right w:val="none" w:sz="0" w:space="0" w:color="auto"/>
          </w:divBdr>
        </w:div>
      </w:divsChild>
    </w:div>
    <w:div w:id="936446009">
      <w:bodyDiv w:val="1"/>
      <w:marLeft w:val="0"/>
      <w:marRight w:val="0"/>
      <w:marTop w:val="0"/>
      <w:marBottom w:val="0"/>
      <w:divBdr>
        <w:top w:val="none" w:sz="0" w:space="0" w:color="auto"/>
        <w:left w:val="none" w:sz="0" w:space="0" w:color="auto"/>
        <w:bottom w:val="none" w:sz="0" w:space="0" w:color="auto"/>
        <w:right w:val="none" w:sz="0" w:space="0" w:color="auto"/>
      </w:divBdr>
    </w:div>
    <w:div w:id="984161442">
      <w:bodyDiv w:val="1"/>
      <w:marLeft w:val="0"/>
      <w:marRight w:val="0"/>
      <w:marTop w:val="0"/>
      <w:marBottom w:val="0"/>
      <w:divBdr>
        <w:top w:val="none" w:sz="0" w:space="0" w:color="auto"/>
        <w:left w:val="none" w:sz="0" w:space="0" w:color="auto"/>
        <w:bottom w:val="none" w:sz="0" w:space="0" w:color="auto"/>
        <w:right w:val="none" w:sz="0" w:space="0" w:color="auto"/>
      </w:divBdr>
      <w:divsChild>
        <w:div w:id="1846824219">
          <w:marLeft w:val="0"/>
          <w:marRight w:val="0"/>
          <w:marTop w:val="0"/>
          <w:marBottom w:val="0"/>
          <w:divBdr>
            <w:top w:val="none" w:sz="0" w:space="0" w:color="auto"/>
            <w:left w:val="none" w:sz="0" w:space="0" w:color="auto"/>
            <w:bottom w:val="none" w:sz="0" w:space="0" w:color="auto"/>
            <w:right w:val="none" w:sz="0" w:space="0" w:color="auto"/>
          </w:divBdr>
        </w:div>
        <w:div w:id="441262717">
          <w:marLeft w:val="0"/>
          <w:marRight w:val="0"/>
          <w:marTop w:val="0"/>
          <w:marBottom w:val="0"/>
          <w:divBdr>
            <w:top w:val="none" w:sz="0" w:space="0" w:color="auto"/>
            <w:left w:val="none" w:sz="0" w:space="0" w:color="auto"/>
            <w:bottom w:val="none" w:sz="0" w:space="0" w:color="auto"/>
            <w:right w:val="none" w:sz="0" w:space="0" w:color="auto"/>
          </w:divBdr>
        </w:div>
        <w:div w:id="612514987">
          <w:marLeft w:val="0"/>
          <w:marRight w:val="0"/>
          <w:marTop w:val="0"/>
          <w:marBottom w:val="0"/>
          <w:divBdr>
            <w:top w:val="none" w:sz="0" w:space="0" w:color="auto"/>
            <w:left w:val="none" w:sz="0" w:space="0" w:color="auto"/>
            <w:bottom w:val="none" w:sz="0" w:space="0" w:color="auto"/>
            <w:right w:val="none" w:sz="0" w:space="0" w:color="auto"/>
          </w:divBdr>
        </w:div>
        <w:div w:id="1998219899">
          <w:marLeft w:val="0"/>
          <w:marRight w:val="0"/>
          <w:marTop w:val="0"/>
          <w:marBottom w:val="0"/>
          <w:divBdr>
            <w:top w:val="none" w:sz="0" w:space="0" w:color="auto"/>
            <w:left w:val="none" w:sz="0" w:space="0" w:color="auto"/>
            <w:bottom w:val="none" w:sz="0" w:space="0" w:color="auto"/>
            <w:right w:val="none" w:sz="0" w:space="0" w:color="auto"/>
          </w:divBdr>
        </w:div>
        <w:div w:id="353728161">
          <w:marLeft w:val="0"/>
          <w:marRight w:val="0"/>
          <w:marTop w:val="0"/>
          <w:marBottom w:val="0"/>
          <w:divBdr>
            <w:top w:val="none" w:sz="0" w:space="0" w:color="auto"/>
            <w:left w:val="none" w:sz="0" w:space="0" w:color="auto"/>
            <w:bottom w:val="none" w:sz="0" w:space="0" w:color="auto"/>
            <w:right w:val="none" w:sz="0" w:space="0" w:color="auto"/>
          </w:divBdr>
        </w:div>
      </w:divsChild>
    </w:div>
    <w:div w:id="998195385">
      <w:bodyDiv w:val="1"/>
      <w:marLeft w:val="0"/>
      <w:marRight w:val="0"/>
      <w:marTop w:val="0"/>
      <w:marBottom w:val="0"/>
      <w:divBdr>
        <w:top w:val="none" w:sz="0" w:space="0" w:color="auto"/>
        <w:left w:val="none" w:sz="0" w:space="0" w:color="auto"/>
        <w:bottom w:val="none" w:sz="0" w:space="0" w:color="auto"/>
        <w:right w:val="none" w:sz="0" w:space="0" w:color="auto"/>
      </w:divBdr>
      <w:divsChild>
        <w:div w:id="539056754">
          <w:marLeft w:val="0"/>
          <w:marRight w:val="0"/>
          <w:marTop w:val="0"/>
          <w:marBottom w:val="0"/>
          <w:divBdr>
            <w:top w:val="none" w:sz="0" w:space="0" w:color="auto"/>
            <w:left w:val="none" w:sz="0" w:space="0" w:color="auto"/>
            <w:bottom w:val="none" w:sz="0" w:space="0" w:color="auto"/>
            <w:right w:val="none" w:sz="0" w:space="0" w:color="auto"/>
          </w:divBdr>
        </w:div>
        <w:div w:id="2030598096">
          <w:marLeft w:val="0"/>
          <w:marRight w:val="0"/>
          <w:marTop w:val="0"/>
          <w:marBottom w:val="0"/>
          <w:divBdr>
            <w:top w:val="none" w:sz="0" w:space="0" w:color="auto"/>
            <w:left w:val="none" w:sz="0" w:space="0" w:color="auto"/>
            <w:bottom w:val="none" w:sz="0" w:space="0" w:color="auto"/>
            <w:right w:val="none" w:sz="0" w:space="0" w:color="auto"/>
          </w:divBdr>
        </w:div>
        <w:div w:id="371271607">
          <w:marLeft w:val="0"/>
          <w:marRight w:val="0"/>
          <w:marTop w:val="0"/>
          <w:marBottom w:val="0"/>
          <w:divBdr>
            <w:top w:val="none" w:sz="0" w:space="0" w:color="auto"/>
            <w:left w:val="none" w:sz="0" w:space="0" w:color="auto"/>
            <w:bottom w:val="none" w:sz="0" w:space="0" w:color="auto"/>
            <w:right w:val="none" w:sz="0" w:space="0" w:color="auto"/>
          </w:divBdr>
        </w:div>
        <w:div w:id="458840148">
          <w:marLeft w:val="0"/>
          <w:marRight w:val="0"/>
          <w:marTop w:val="0"/>
          <w:marBottom w:val="0"/>
          <w:divBdr>
            <w:top w:val="none" w:sz="0" w:space="0" w:color="auto"/>
            <w:left w:val="none" w:sz="0" w:space="0" w:color="auto"/>
            <w:bottom w:val="none" w:sz="0" w:space="0" w:color="auto"/>
            <w:right w:val="none" w:sz="0" w:space="0" w:color="auto"/>
          </w:divBdr>
        </w:div>
        <w:div w:id="982271126">
          <w:marLeft w:val="0"/>
          <w:marRight w:val="0"/>
          <w:marTop w:val="0"/>
          <w:marBottom w:val="0"/>
          <w:divBdr>
            <w:top w:val="none" w:sz="0" w:space="0" w:color="auto"/>
            <w:left w:val="none" w:sz="0" w:space="0" w:color="auto"/>
            <w:bottom w:val="none" w:sz="0" w:space="0" w:color="auto"/>
            <w:right w:val="none" w:sz="0" w:space="0" w:color="auto"/>
          </w:divBdr>
        </w:div>
        <w:div w:id="1424305276">
          <w:marLeft w:val="0"/>
          <w:marRight w:val="0"/>
          <w:marTop w:val="0"/>
          <w:marBottom w:val="0"/>
          <w:divBdr>
            <w:top w:val="none" w:sz="0" w:space="0" w:color="auto"/>
            <w:left w:val="none" w:sz="0" w:space="0" w:color="auto"/>
            <w:bottom w:val="none" w:sz="0" w:space="0" w:color="auto"/>
            <w:right w:val="none" w:sz="0" w:space="0" w:color="auto"/>
          </w:divBdr>
        </w:div>
        <w:div w:id="601568321">
          <w:marLeft w:val="0"/>
          <w:marRight w:val="0"/>
          <w:marTop w:val="0"/>
          <w:marBottom w:val="0"/>
          <w:divBdr>
            <w:top w:val="none" w:sz="0" w:space="0" w:color="auto"/>
            <w:left w:val="none" w:sz="0" w:space="0" w:color="auto"/>
            <w:bottom w:val="none" w:sz="0" w:space="0" w:color="auto"/>
            <w:right w:val="none" w:sz="0" w:space="0" w:color="auto"/>
          </w:divBdr>
        </w:div>
        <w:div w:id="1075057560">
          <w:marLeft w:val="0"/>
          <w:marRight w:val="0"/>
          <w:marTop w:val="0"/>
          <w:marBottom w:val="0"/>
          <w:divBdr>
            <w:top w:val="none" w:sz="0" w:space="0" w:color="auto"/>
            <w:left w:val="none" w:sz="0" w:space="0" w:color="auto"/>
            <w:bottom w:val="none" w:sz="0" w:space="0" w:color="auto"/>
            <w:right w:val="none" w:sz="0" w:space="0" w:color="auto"/>
          </w:divBdr>
        </w:div>
      </w:divsChild>
    </w:div>
    <w:div w:id="1015109105">
      <w:bodyDiv w:val="1"/>
      <w:marLeft w:val="0"/>
      <w:marRight w:val="0"/>
      <w:marTop w:val="0"/>
      <w:marBottom w:val="0"/>
      <w:divBdr>
        <w:top w:val="none" w:sz="0" w:space="0" w:color="auto"/>
        <w:left w:val="none" w:sz="0" w:space="0" w:color="auto"/>
        <w:bottom w:val="none" w:sz="0" w:space="0" w:color="auto"/>
        <w:right w:val="none" w:sz="0" w:space="0" w:color="auto"/>
      </w:divBdr>
    </w:div>
    <w:div w:id="1075589375">
      <w:bodyDiv w:val="1"/>
      <w:marLeft w:val="0"/>
      <w:marRight w:val="0"/>
      <w:marTop w:val="0"/>
      <w:marBottom w:val="0"/>
      <w:divBdr>
        <w:top w:val="none" w:sz="0" w:space="0" w:color="auto"/>
        <w:left w:val="none" w:sz="0" w:space="0" w:color="auto"/>
        <w:bottom w:val="none" w:sz="0" w:space="0" w:color="auto"/>
        <w:right w:val="none" w:sz="0" w:space="0" w:color="auto"/>
      </w:divBdr>
    </w:div>
    <w:div w:id="1082335188">
      <w:bodyDiv w:val="1"/>
      <w:marLeft w:val="0"/>
      <w:marRight w:val="0"/>
      <w:marTop w:val="0"/>
      <w:marBottom w:val="0"/>
      <w:divBdr>
        <w:top w:val="none" w:sz="0" w:space="0" w:color="auto"/>
        <w:left w:val="none" w:sz="0" w:space="0" w:color="auto"/>
        <w:bottom w:val="none" w:sz="0" w:space="0" w:color="auto"/>
        <w:right w:val="none" w:sz="0" w:space="0" w:color="auto"/>
      </w:divBdr>
    </w:div>
    <w:div w:id="1115443138">
      <w:bodyDiv w:val="1"/>
      <w:marLeft w:val="0"/>
      <w:marRight w:val="0"/>
      <w:marTop w:val="0"/>
      <w:marBottom w:val="0"/>
      <w:divBdr>
        <w:top w:val="none" w:sz="0" w:space="0" w:color="auto"/>
        <w:left w:val="none" w:sz="0" w:space="0" w:color="auto"/>
        <w:bottom w:val="none" w:sz="0" w:space="0" w:color="auto"/>
        <w:right w:val="none" w:sz="0" w:space="0" w:color="auto"/>
      </w:divBdr>
    </w:div>
    <w:div w:id="1161501836">
      <w:bodyDiv w:val="1"/>
      <w:marLeft w:val="0"/>
      <w:marRight w:val="0"/>
      <w:marTop w:val="0"/>
      <w:marBottom w:val="0"/>
      <w:divBdr>
        <w:top w:val="none" w:sz="0" w:space="0" w:color="auto"/>
        <w:left w:val="none" w:sz="0" w:space="0" w:color="auto"/>
        <w:bottom w:val="none" w:sz="0" w:space="0" w:color="auto"/>
        <w:right w:val="none" w:sz="0" w:space="0" w:color="auto"/>
      </w:divBdr>
    </w:div>
    <w:div w:id="1161698372">
      <w:bodyDiv w:val="1"/>
      <w:marLeft w:val="0"/>
      <w:marRight w:val="0"/>
      <w:marTop w:val="0"/>
      <w:marBottom w:val="0"/>
      <w:divBdr>
        <w:top w:val="none" w:sz="0" w:space="0" w:color="auto"/>
        <w:left w:val="none" w:sz="0" w:space="0" w:color="auto"/>
        <w:bottom w:val="none" w:sz="0" w:space="0" w:color="auto"/>
        <w:right w:val="none" w:sz="0" w:space="0" w:color="auto"/>
      </w:divBdr>
      <w:divsChild>
        <w:div w:id="18893794">
          <w:marLeft w:val="0"/>
          <w:marRight w:val="0"/>
          <w:marTop w:val="0"/>
          <w:marBottom w:val="0"/>
          <w:divBdr>
            <w:top w:val="none" w:sz="0" w:space="0" w:color="auto"/>
            <w:left w:val="none" w:sz="0" w:space="0" w:color="auto"/>
            <w:bottom w:val="none" w:sz="0" w:space="0" w:color="auto"/>
            <w:right w:val="none" w:sz="0" w:space="0" w:color="auto"/>
          </w:divBdr>
        </w:div>
        <w:div w:id="1238369596">
          <w:marLeft w:val="0"/>
          <w:marRight w:val="0"/>
          <w:marTop w:val="0"/>
          <w:marBottom w:val="0"/>
          <w:divBdr>
            <w:top w:val="none" w:sz="0" w:space="0" w:color="auto"/>
            <w:left w:val="none" w:sz="0" w:space="0" w:color="auto"/>
            <w:bottom w:val="none" w:sz="0" w:space="0" w:color="auto"/>
            <w:right w:val="none" w:sz="0" w:space="0" w:color="auto"/>
          </w:divBdr>
        </w:div>
        <w:div w:id="1431776295">
          <w:marLeft w:val="0"/>
          <w:marRight w:val="0"/>
          <w:marTop w:val="0"/>
          <w:marBottom w:val="0"/>
          <w:divBdr>
            <w:top w:val="none" w:sz="0" w:space="0" w:color="auto"/>
            <w:left w:val="none" w:sz="0" w:space="0" w:color="auto"/>
            <w:bottom w:val="none" w:sz="0" w:space="0" w:color="auto"/>
            <w:right w:val="none" w:sz="0" w:space="0" w:color="auto"/>
          </w:divBdr>
        </w:div>
        <w:div w:id="1934314057">
          <w:marLeft w:val="0"/>
          <w:marRight w:val="0"/>
          <w:marTop w:val="0"/>
          <w:marBottom w:val="0"/>
          <w:divBdr>
            <w:top w:val="none" w:sz="0" w:space="0" w:color="auto"/>
            <w:left w:val="none" w:sz="0" w:space="0" w:color="auto"/>
            <w:bottom w:val="none" w:sz="0" w:space="0" w:color="auto"/>
            <w:right w:val="none" w:sz="0" w:space="0" w:color="auto"/>
          </w:divBdr>
        </w:div>
        <w:div w:id="1816141075">
          <w:marLeft w:val="0"/>
          <w:marRight w:val="0"/>
          <w:marTop w:val="0"/>
          <w:marBottom w:val="0"/>
          <w:divBdr>
            <w:top w:val="none" w:sz="0" w:space="0" w:color="auto"/>
            <w:left w:val="none" w:sz="0" w:space="0" w:color="auto"/>
            <w:bottom w:val="none" w:sz="0" w:space="0" w:color="auto"/>
            <w:right w:val="none" w:sz="0" w:space="0" w:color="auto"/>
          </w:divBdr>
        </w:div>
        <w:div w:id="2028674633">
          <w:marLeft w:val="0"/>
          <w:marRight w:val="0"/>
          <w:marTop w:val="0"/>
          <w:marBottom w:val="0"/>
          <w:divBdr>
            <w:top w:val="none" w:sz="0" w:space="0" w:color="auto"/>
            <w:left w:val="none" w:sz="0" w:space="0" w:color="auto"/>
            <w:bottom w:val="none" w:sz="0" w:space="0" w:color="auto"/>
            <w:right w:val="none" w:sz="0" w:space="0" w:color="auto"/>
          </w:divBdr>
        </w:div>
        <w:div w:id="1733308317">
          <w:marLeft w:val="0"/>
          <w:marRight w:val="0"/>
          <w:marTop w:val="0"/>
          <w:marBottom w:val="0"/>
          <w:divBdr>
            <w:top w:val="none" w:sz="0" w:space="0" w:color="auto"/>
            <w:left w:val="none" w:sz="0" w:space="0" w:color="auto"/>
            <w:bottom w:val="none" w:sz="0" w:space="0" w:color="auto"/>
            <w:right w:val="none" w:sz="0" w:space="0" w:color="auto"/>
          </w:divBdr>
        </w:div>
        <w:div w:id="938559871">
          <w:marLeft w:val="0"/>
          <w:marRight w:val="0"/>
          <w:marTop w:val="0"/>
          <w:marBottom w:val="0"/>
          <w:divBdr>
            <w:top w:val="none" w:sz="0" w:space="0" w:color="auto"/>
            <w:left w:val="none" w:sz="0" w:space="0" w:color="auto"/>
            <w:bottom w:val="none" w:sz="0" w:space="0" w:color="auto"/>
            <w:right w:val="none" w:sz="0" w:space="0" w:color="auto"/>
          </w:divBdr>
        </w:div>
        <w:div w:id="465272115">
          <w:marLeft w:val="0"/>
          <w:marRight w:val="0"/>
          <w:marTop w:val="0"/>
          <w:marBottom w:val="0"/>
          <w:divBdr>
            <w:top w:val="none" w:sz="0" w:space="0" w:color="auto"/>
            <w:left w:val="none" w:sz="0" w:space="0" w:color="auto"/>
            <w:bottom w:val="none" w:sz="0" w:space="0" w:color="auto"/>
            <w:right w:val="none" w:sz="0" w:space="0" w:color="auto"/>
          </w:divBdr>
        </w:div>
        <w:div w:id="1142389076">
          <w:marLeft w:val="0"/>
          <w:marRight w:val="0"/>
          <w:marTop w:val="0"/>
          <w:marBottom w:val="0"/>
          <w:divBdr>
            <w:top w:val="none" w:sz="0" w:space="0" w:color="auto"/>
            <w:left w:val="none" w:sz="0" w:space="0" w:color="auto"/>
            <w:bottom w:val="none" w:sz="0" w:space="0" w:color="auto"/>
            <w:right w:val="none" w:sz="0" w:space="0" w:color="auto"/>
          </w:divBdr>
        </w:div>
        <w:div w:id="751391291">
          <w:marLeft w:val="0"/>
          <w:marRight w:val="0"/>
          <w:marTop w:val="0"/>
          <w:marBottom w:val="0"/>
          <w:divBdr>
            <w:top w:val="none" w:sz="0" w:space="0" w:color="auto"/>
            <w:left w:val="none" w:sz="0" w:space="0" w:color="auto"/>
            <w:bottom w:val="none" w:sz="0" w:space="0" w:color="auto"/>
            <w:right w:val="none" w:sz="0" w:space="0" w:color="auto"/>
          </w:divBdr>
        </w:div>
        <w:div w:id="973825814">
          <w:marLeft w:val="0"/>
          <w:marRight w:val="0"/>
          <w:marTop w:val="0"/>
          <w:marBottom w:val="0"/>
          <w:divBdr>
            <w:top w:val="none" w:sz="0" w:space="0" w:color="auto"/>
            <w:left w:val="none" w:sz="0" w:space="0" w:color="auto"/>
            <w:bottom w:val="none" w:sz="0" w:space="0" w:color="auto"/>
            <w:right w:val="none" w:sz="0" w:space="0" w:color="auto"/>
          </w:divBdr>
        </w:div>
        <w:div w:id="1751809820">
          <w:marLeft w:val="0"/>
          <w:marRight w:val="0"/>
          <w:marTop w:val="0"/>
          <w:marBottom w:val="0"/>
          <w:divBdr>
            <w:top w:val="none" w:sz="0" w:space="0" w:color="auto"/>
            <w:left w:val="none" w:sz="0" w:space="0" w:color="auto"/>
            <w:bottom w:val="none" w:sz="0" w:space="0" w:color="auto"/>
            <w:right w:val="none" w:sz="0" w:space="0" w:color="auto"/>
          </w:divBdr>
        </w:div>
        <w:div w:id="1962148347">
          <w:marLeft w:val="0"/>
          <w:marRight w:val="0"/>
          <w:marTop w:val="0"/>
          <w:marBottom w:val="0"/>
          <w:divBdr>
            <w:top w:val="none" w:sz="0" w:space="0" w:color="auto"/>
            <w:left w:val="none" w:sz="0" w:space="0" w:color="auto"/>
            <w:bottom w:val="none" w:sz="0" w:space="0" w:color="auto"/>
            <w:right w:val="none" w:sz="0" w:space="0" w:color="auto"/>
          </w:divBdr>
        </w:div>
        <w:div w:id="224687827">
          <w:marLeft w:val="0"/>
          <w:marRight w:val="0"/>
          <w:marTop w:val="0"/>
          <w:marBottom w:val="0"/>
          <w:divBdr>
            <w:top w:val="none" w:sz="0" w:space="0" w:color="auto"/>
            <w:left w:val="none" w:sz="0" w:space="0" w:color="auto"/>
            <w:bottom w:val="none" w:sz="0" w:space="0" w:color="auto"/>
            <w:right w:val="none" w:sz="0" w:space="0" w:color="auto"/>
          </w:divBdr>
        </w:div>
        <w:div w:id="836384250">
          <w:marLeft w:val="0"/>
          <w:marRight w:val="0"/>
          <w:marTop w:val="0"/>
          <w:marBottom w:val="0"/>
          <w:divBdr>
            <w:top w:val="none" w:sz="0" w:space="0" w:color="auto"/>
            <w:left w:val="none" w:sz="0" w:space="0" w:color="auto"/>
            <w:bottom w:val="none" w:sz="0" w:space="0" w:color="auto"/>
            <w:right w:val="none" w:sz="0" w:space="0" w:color="auto"/>
          </w:divBdr>
        </w:div>
        <w:div w:id="1141073625">
          <w:marLeft w:val="0"/>
          <w:marRight w:val="0"/>
          <w:marTop w:val="0"/>
          <w:marBottom w:val="0"/>
          <w:divBdr>
            <w:top w:val="none" w:sz="0" w:space="0" w:color="auto"/>
            <w:left w:val="none" w:sz="0" w:space="0" w:color="auto"/>
            <w:bottom w:val="none" w:sz="0" w:space="0" w:color="auto"/>
            <w:right w:val="none" w:sz="0" w:space="0" w:color="auto"/>
          </w:divBdr>
        </w:div>
        <w:div w:id="1266888575">
          <w:marLeft w:val="0"/>
          <w:marRight w:val="0"/>
          <w:marTop w:val="0"/>
          <w:marBottom w:val="0"/>
          <w:divBdr>
            <w:top w:val="none" w:sz="0" w:space="0" w:color="auto"/>
            <w:left w:val="none" w:sz="0" w:space="0" w:color="auto"/>
            <w:bottom w:val="none" w:sz="0" w:space="0" w:color="auto"/>
            <w:right w:val="none" w:sz="0" w:space="0" w:color="auto"/>
          </w:divBdr>
        </w:div>
        <w:div w:id="574707206">
          <w:marLeft w:val="0"/>
          <w:marRight w:val="0"/>
          <w:marTop w:val="0"/>
          <w:marBottom w:val="0"/>
          <w:divBdr>
            <w:top w:val="none" w:sz="0" w:space="0" w:color="auto"/>
            <w:left w:val="none" w:sz="0" w:space="0" w:color="auto"/>
            <w:bottom w:val="none" w:sz="0" w:space="0" w:color="auto"/>
            <w:right w:val="none" w:sz="0" w:space="0" w:color="auto"/>
          </w:divBdr>
        </w:div>
        <w:div w:id="1318919413">
          <w:marLeft w:val="0"/>
          <w:marRight w:val="0"/>
          <w:marTop w:val="0"/>
          <w:marBottom w:val="0"/>
          <w:divBdr>
            <w:top w:val="none" w:sz="0" w:space="0" w:color="auto"/>
            <w:left w:val="none" w:sz="0" w:space="0" w:color="auto"/>
            <w:bottom w:val="none" w:sz="0" w:space="0" w:color="auto"/>
            <w:right w:val="none" w:sz="0" w:space="0" w:color="auto"/>
          </w:divBdr>
        </w:div>
        <w:div w:id="1702589987">
          <w:marLeft w:val="0"/>
          <w:marRight w:val="0"/>
          <w:marTop w:val="0"/>
          <w:marBottom w:val="0"/>
          <w:divBdr>
            <w:top w:val="none" w:sz="0" w:space="0" w:color="auto"/>
            <w:left w:val="none" w:sz="0" w:space="0" w:color="auto"/>
            <w:bottom w:val="none" w:sz="0" w:space="0" w:color="auto"/>
            <w:right w:val="none" w:sz="0" w:space="0" w:color="auto"/>
          </w:divBdr>
        </w:div>
        <w:div w:id="1129785102">
          <w:marLeft w:val="0"/>
          <w:marRight w:val="0"/>
          <w:marTop w:val="0"/>
          <w:marBottom w:val="0"/>
          <w:divBdr>
            <w:top w:val="none" w:sz="0" w:space="0" w:color="auto"/>
            <w:left w:val="none" w:sz="0" w:space="0" w:color="auto"/>
            <w:bottom w:val="none" w:sz="0" w:space="0" w:color="auto"/>
            <w:right w:val="none" w:sz="0" w:space="0" w:color="auto"/>
          </w:divBdr>
        </w:div>
        <w:div w:id="1217201093">
          <w:marLeft w:val="0"/>
          <w:marRight w:val="0"/>
          <w:marTop w:val="0"/>
          <w:marBottom w:val="0"/>
          <w:divBdr>
            <w:top w:val="none" w:sz="0" w:space="0" w:color="auto"/>
            <w:left w:val="none" w:sz="0" w:space="0" w:color="auto"/>
            <w:bottom w:val="none" w:sz="0" w:space="0" w:color="auto"/>
            <w:right w:val="none" w:sz="0" w:space="0" w:color="auto"/>
          </w:divBdr>
        </w:div>
        <w:div w:id="627930138">
          <w:marLeft w:val="0"/>
          <w:marRight w:val="0"/>
          <w:marTop w:val="0"/>
          <w:marBottom w:val="0"/>
          <w:divBdr>
            <w:top w:val="none" w:sz="0" w:space="0" w:color="auto"/>
            <w:left w:val="none" w:sz="0" w:space="0" w:color="auto"/>
            <w:bottom w:val="none" w:sz="0" w:space="0" w:color="auto"/>
            <w:right w:val="none" w:sz="0" w:space="0" w:color="auto"/>
          </w:divBdr>
        </w:div>
        <w:div w:id="688072014">
          <w:marLeft w:val="0"/>
          <w:marRight w:val="0"/>
          <w:marTop w:val="0"/>
          <w:marBottom w:val="0"/>
          <w:divBdr>
            <w:top w:val="none" w:sz="0" w:space="0" w:color="auto"/>
            <w:left w:val="none" w:sz="0" w:space="0" w:color="auto"/>
            <w:bottom w:val="none" w:sz="0" w:space="0" w:color="auto"/>
            <w:right w:val="none" w:sz="0" w:space="0" w:color="auto"/>
          </w:divBdr>
        </w:div>
      </w:divsChild>
    </w:div>
    <w:div w:id="1193152811">
      <w:bodyDiv w:val="1"/>
      <w:marLeft w:val="0"/>
      <w:marRight w:val="0"/>
      <w:marTop w:val="0"/>
      <w:marBottom w:val="0"/>
      <w:divBdr>
        <w:top w:val="none" w:sz="0" w:space="0" w:color="auto"/>
        <w:left w:val="none" w:sz="0" w:space="0" w:color="auto"/>
        <w:bottom w:val="none" w:sz="0" w:space="0" w:color="auto"/>
        <w:right w:val="none" w:sz="0" w:space="0" w:color="auto"/>
      </w:divBdr>
    </w:div>
    <w:div w:id="1203176280">
      <w:bodyDiv w:val="1"/>
      <w:marLeft w:val="0"/>
      <w:marRight w:val="0"/>
      <w:marTop w:val="0"/>
      <w:marBottom w:val="0"/>
      <w:divBdr>
        <w:top w:val="none" w:sz="0" w:space="0" w:color="auto"/>
        <w:left w:val="none" w:sz="0" w:space="0" w:color="auto"/>
        <w:bottom w:val="none" w:sz="0" w:space="0" w:color="auto"/>
        <w:right w:val="none" w:sz="0" w:space="0" w:color="auto"/>
      </w:divBdr>
    </w:div>
    <w:div w:id="1210804674">
      <w:bodyDiv w:val="1"/>
      <w:marLeft w:val="0"/>
      <w:marRight w:val="0"/>
      <w:marTop w:val="0"/>
      <w:marBottom w:val="0"/>
      <w:divBdr>
        <w:top w:val="none" w:sz="0" w:space="0" w:color="auto"/>
        <w:left w:val="none" w:sz="0" w:space="0" w:color="auto"/>
        <w:bottom w:val="none" w:sz="0" w:space="0" w:color="auto"/>
        <w:right w:val="none" w:sz="0" w:space="0" w:color="auto"/>
      </w:divBdr>
    </w:div>
    <w:div w:id="1277518832">
      <w:bodyDiv w:val="1"/>
      <w:marLeft w:val="0"/>
      <w:marRight w:val="0"/>
      <w:marTop w:val="0"/>
      <w:marBottom w:val="0"/>
      <w:divBdr>
        <w:top w:val="none" w:sz="0" w:space="0" w:color="auto"/>
        <w:left w:val="none" w:sz="0" w:space="0" w:color="auto"/>
        <w:bottom w:val="none" w:sz="0" w:space="0" w:color="auto"/>
        <w:right w:val="none" w:sz="0" w:space="0" w:color="auto"/>
      </w:divBdr>
    </w:div>
    <w:div w:id="1328441374">
      <w:bodyDiv w:val="1"/>
      <w:marLeft w:val="0"/>
      <w:marRight w:val="0"/>
      <w:marTop w:val="0"/>
      <w:marBottom w:val="0"/>
      <w:divBdr>
        <w:top w:val="none" w:sz="0" w:space="0" w:color="auto"/>
        <w:left w:val="none" w:sz="0" w:space="0" w:color="auto"/>
        <w:bottom w:val="none" w:sz="0" w:space="0" w:color="auto"/>
        <w:right w:val="none" w:sz="0" w:space="0" w:color="auto"/>
      </w:divBdr>
    </w:div>
    <w:div w:id="1402556612">
      <w:bodyDiv w:val="1"/>
      <w:marLeft w:val="0"/>
      <w:marRight w:val="0"/>
      <w:marTop w:val="0"/>
      <w:marBottom w:val="0"/>
      <w:divBdr>
        <w:top w:val="none" w:sz="0" w:space="0" w:color="auto"/>
        <w:left w:val="none" w:sz="0" w:space="0" w:color="auto"/>
        <w:bottom w:val="none" w:sz="0" w:space="0" w:color="auto"/>
        <w:right w:val="none" w:sz="0" w:space="0" w:color="auto"/>
      </w:divBdr>
    </w:div>
    <w:div w:id="1477453782">
      <w:bodyDiv w:val="1"/>
      <w:marLeft w:val="0"/>
      <w:marRight w:val="0"/>
      <w:marTop w:val="0"/>
      <w:marBottom w:val="0"/>
      <w:divBdr>
        <w:top w:val="none" w:sz="0" w:space="0" w:color="auto"/>
        <w:left w:val="none" w:sz="0" w:space="0" w:color="auto"/>
        <w:bottom w:val="none" w:sz="0" w:space="0" w:color="auto"/>
        <w:right w:val="none" w:sz="0" w:space="0" w:color="auto"/>
      </w:divBdr>
    </w:div>
    <w:div w:id="1491405741">
      <w:bodyDiv w:val="1"/>
      <w:marLeft w:val="0"/>
      <w:marRight w:val="0"/>
      <w:marTop w:val="0"/>
      <w:marBottom w:val="0"/>
      <w:divBdr>
        <w:top w:val="none" w:sz="0" w:space="0" w:color="auto"/>
        <w:left w:val="none" w:sz="0" w:space="0" w:color="auto"/>
        <w:bottom w:val="none" w:sz="0" w:space="0" w:color="auto"/>
        <w:right w:val="none" w:sz="0" w:space="0" w:color="auto"/>
      </w:divBdr>
    </w:div>
    <w:div w:id="1496455167">
      <w:bodyDiv w:val="1"/>
      <w:marLeft w:val="0"/>
      <w:marRight w:val="0"/>
      <w:marTop w:val="0"/>
      <w:marBottom w:val="0"/>
      <w:divBdr>
        <w:top w:val="none" w:sz="0" w:space="0" w:color="auto"/>
        <w:left w:val="none" w:sz="0" w:space="0" w:color="auto"/>
        <w:bottom w:val="none" w:sz="0" w:space="0" w:color="auto"/>
        <w:right w:val="none" w:sz="0" w:space="0" w:color="auto"/>
      </w:divBdr>
    </w:div>
    <w:div w:id="1533227363">
      <w:bodyDiv w:val="1"/>
      <w:marLeft w:val="0"/>
      <w:marRight w:val="0"/>
      <w:marTop w:val="0"/>
      <w:marBottom w:val="0"/>
      <w:divBdr>
        <w:top w:val="none" w:sz="0" w:space="0" w:color="auto"/>
        <w:left w:val="none" w:sz="0" w:space="0" w:color="auto"/>
        <w:bottom w:val="none" w:sz="0" w:space="0" w:color="auto"/>
        <w:right w:val="none" w:sz="0" w:space="0" w:color="auto"/>
      </w:divBdr>
    </w:div>
    <w:div w:id="1580553405">
      <w:bodyDiv w:val="1"/>
      <w:marLeft w:val="0"/>
      <w:marRight w:val="0"/>
      <w:marTop w:val="0"/>
      <w:marBottom w:val="0"/>
      <w:divBdr>
        <w:top w:val="none" w:sz="0" w:space="0" w:color="auto"/>
        <w:left w:val="none" w:sz="0" w:space="0" w:color="auto"/>
        <w:bottom w:val="none" w:sz="0" w:space="0" w:color="auto"/>
        <w:right w:val="none" w:sz="0" w:space="0" w:color="auto"/>
      </w:divBdr>
      <w:divsChild>
        <w:div w:id="1241600248">
          <w:marLeft w:val="1166"/>
          <w:marRight w:val="0"/>
          <w:marTop w:val="134"/>
          <w:marBottom w:val="0"/>
          <w:divBdr>
            <w:top w:val="none" w:sz="0" w:space="0" w:color="auto"/>
            <w:left w:val="none" w:sz="0" w:space="0" w:color="auto"/>
            <w:bottom w:val="none" w:sz="0" w:space="0" w:color="auto"/>
            <w:right w:val="none" w:sz="0" w:space="0" w:color="auto"/>
          </w:divBdr>
        </w:div>
      </w:divsChild>
    </w:div>
    <w:div w:id="1631128339">
      <w:bodyDiv w:val="1"/>
      <w:marLeft w:val="0"/>
      <w:marRight w:val="0"/>
      <w:marTop w:val="0"/>
      <w:marBottom w:val="0"/>
      <w:divBdr>
        <w:top w:val="none" w:sz="0" w:space="0" w:color="auto"/>
        <w:left w:val="none" w:sz="0" w:space="0" w:color="auto"/>
        <w:bottom w:val="none" w:sz="0" w:space="0" w:color="auto"/>
        <w:right w:val="none" w:sz="0" w:space="0" w:color="auto"/>
      </w:divBdr>
    </w:div>
    <w:div w:id="1679699734">
      <w:bodyDiv w:val="1"/>
      <w:marLeft w:val="0"/>
      <w:marRight w:val="0"/>
      <w:marTop w:val="0"/>
      <w:marBottom w:val="0"/>
      <w:divBdr>
        <w:top w:val="none" w:sz="0" w:space="0" w:color="auto"/>
        <w:left w:val="none" w:sz="0" w:space="0" w:color="auto"/>
        <w:bottom w:val="none" w:sz="0" w:space="0" w:color="auto"/>
        <w:right w:val="none" w:sz="0" w:space="0" w:color="auto"/>
      </w:divBdr>
    </w:div>
    <w:div w:id="1706758086">
      <w:bodyDiv w:val="1"/>
      <w:marLeft w:val="0"/>
      <w:marRight w:val="0"/>
      <w:marTop w:val="0"/>
      <w:marBottom w:val="0"/>
      <w:divBdr>
        <w:top w:val="none" w:sz="0" w:space="0" w:color="auto"/>
        <w:left w:val="none" w:sz="0" w:space="0" w:color="auto"/>
        <w:bottom w:val="none" w:sz="0" w:space="0" w:color="auto"/>
        <w:right w:val="none" w:sz="0" w:space="0" w:color="auto"/>
      </w:divBdr>
      <w:divsChild>
        <w:div w:id="384335105">
          <w:marLeft w:val="0"/>
          <w:marRight w:val="0"/>
          <w:marTop w:val="0"/>
          <w:marBottom w:val="0"/>
          <w:divBdr>
            <w:top w:val="none" w:sz="0" w:space="0" w:color="auto"/>
            <w:left w:val="none" w:sz="0" w:space="0" w:color="auto"/>
            <w:bottom w:val="none" w:sz="0" w:space="0" w:color="auto"/>
            <w:right w:val="none" w:sz="0" w:space="0" w:color="auto"/>
          </w:divBdr>
        </w:div>
        <w:div w:id="1261063273">
          <w:marLeft w:val="0"/>
          <w:marRight w:val="0"/>
          <w:marTop w:val="0"/>
          <w:marBottom w:val="0"/>
          <w:divBdr>
            <w:top w:val="none" w:sz="0" w:space="0" w:color="auto"/>
            <w:left w:val="none" w:sz="0" w:space="0" w:color="auto"/>
            <w:bottom w:val="none" w:sz="0" w:space="0" w:color="auto"/>
            <w:right w:val="none" w:sz="0" w:space="0" w:color="auto"/>
          </w:divBdr>
        </w:div>
        <w:div w:id="1922253623">
          <w:marLeft w:val="0"/>
          <w:marRight w:val="0"/>
          <w:marTop w:val="0"/>
          <w:marBottom w:val="0"/>
          <w:divBdr>
            <w:top w:val="none" w:sz="0" w:space="0" w:color="auto"/>
            <w:left w:val="none" w:sz="0" w:space="0" w:color="auto"/>
            <w:bottom w:val="none" w:sz="0" w:space="0" w:color="auto"/>
            <w:right w:val="none" w:sz="0" w:space="0" w:color="auto"/>
          </w:divBdr>
        </w:div>
        <w:div w:id="939222073">
          <w:marLeft w:val="0"/>
          <w:marRight w:val="0"/>
          <w:marTop w:val="0"/>
          <w:marBottom w:val="0"/>
          <w:divBdr>
            <w:top w:val="none" w:sz="0" w:space="0" w:color="auto"/>
            <w:left w:val="none" w:sz="0" w:space="0" w:color="auto"/>
            <w:bottom w:val="none" w:sz="0" w:space="0" w:color="auto"/>
            <w:right w:val="none" w:sz="0" w:space="0" w:color="auto"/>
          </w:divBdr>
        </w:div>
        <w:div w:id="61562627">
          <w:marLeft w:val="0"/>
          <w:marRight w:val="0"/>
          <w:marTop w:val="0"/>
          <w:marBottom w:val="0"/>
          <w:divBdr>
            <w:top w:val="none" w:sz="0" w:space="0" w:color="auto"/>
            <w:left w:val="none" w:sz="0" w:space="0" w:color="auto"/>
            <w:bottom w:val="none" w:sz="0" w:space="0" w:color="auto"/>
            <w:right w:val="none" w:sz="0" w:space="0" w:color="auto"/>
          </w:divBdr>
        </w:div>
        <w:div w:id="406654247">
          <w:marLeft w:val="0"/>
          <w:marRight w:val="0"/>
          <w:marTop w:val="0"/>
          <w:marBottom w:val="0"/>
          <w:divBdr>
            <w:top w:val="none" w:sz="0" w:space="0" w:color="auto"/>
            <w:left w:val="none" w:sz="0" w:space="0" w:color="auto"/>
            <w:bottom w:val="none" w:sz="0" w:space="0" w:color="auto"/>
            <w:right w:val="none" w:sz="0" w:space="0" w:color="auto"/>
          </w:divBdr>
        </w:div>
        <w:div w:id="254244042">
          <w:marLeft w:val="0"/>
          <w:marRight w:val="0"/>
          <w:marTop w:val="0"/>
          <w:marBottom w:val="0"/>
          <w:divBdr>
            <w:top w:val="none" w:sz="0" w:space="0" w:color="auto"/>
            <w:left w:val="none" w:sz="0" w:space="0" w:color="auto"/>
            <w:bottom w:val="none" w:sz="0" w:space="0" w:color="auto"/>
            <w:right w:val="none" w:sz="0" w:space="0" w:color="auto"/>
          </w:divBdr>
        </w:div>
        <w:div w:id="453062032">
          <w:marLeft w:val="0"/>
          <w:marRight w:val="0"/>
          <w:marTop w:val="0"/>
          <w:marBottom w:val="0"/>
          <w:divBdr>
            <w:top w:val="none" w:sz="0" w:space="0" w:color="auto"/>
            <w:left w:val="none" w:sz="0" w:space="0" w:color="auto"/>
            <w:bottom w:val="none" w:sz="0" w:space="0" w:color="auto"/>
            <w:right w:val="none" w:sz="0" w:space="0" w:color="auto"/>
          </w:divBdr>
        </w:div>
        <w:div w:id="2127384535">
          <w:marLeft w:val="0"/>
          <w:marRight w:val="0"/>
          <w:marTop w:val="0"/>
          <w:marBottom w:val="0"/>
          <w:divBdr>
            <w:top w:val="none" w:sz="0" w:space="0" w:color="auto"/>
            <w:left w:val="none" w:sz="0" w:space="0" w:color="auto"/>
            <w:bottom w:val="none" w:sz="0" w:space="0" w:color="auto"/>
            <w:right w:val="none" w:sz="0" w:space="0" w:color="auto"/>
          </w:divBdr>
        </w:div>
        <w:div w:id="2109542729">
          <w:marLeft w:val="0"/>
          <w:marRight w:val="0"/>
          <w:marTop w:val="0"/>
          <w:marBottom w:val="0"/>
          <w:divBdr>
            <w:top w:val="none" w:sz="0" w:space="0" w:color="auto"/>
            <w:left w:val="none" w:sz="0" w:space="0" w:color="auto"/>
            <w:bottom w:val="none" w:sz="0" w:space="0" w:color="auto"/>
            <w:right w:val="none" w:sz="0" w:space="0" w:color="auto"/>
          </w:divBdr>
        </w:div>
        <w:div w:id="625698870">
          <w:marLeft w:val="0"/>
          <w:marRight w:val="0"/>
          <w:marTop w:val="0"/>
          <w:marBottom w:val="0"/>
          <w:divBdr>
            <w:top w:val="none" w:sz="0" w:space="0" w:color="auto"/>
            <w:left w:val="none" w:sz="0" w:space="0" w:color="auto"/>
            <w:bottom w:val="none" w:sz="0" w:space="0" w:color="auto"/>
            <w:right w:val="none" w:sz="0" w:space="0" w:color="auto"/>
          </w:divBdr>
        </w:div>
        <w:div w:id="238055232">
          <w:marLeft w:val="0"/>
          <w:marRight w:val="0"/>
          <w:marTop w:val="0"/>
          <w:marBottom w:val="0"/>
          <w:divBdr>
            <w:top w:val="none" w:sz="0" w:space="0" w:color="auto"/>
            <w:left w:val="none" w:sz="0" w:space="0" w:color="auto"/>
            <w:bottom w:val="none" w:sz="0" w:space="0" w:color="auto"/>
            <w:right w:val="none" w:sz="0" w:space="0" w:color="auto"/>
          </w:divBdr>
        </w:div>
        <w:div w:id="404304234">
          <w:marLeft w:val="0"/>
          <w:marRight w:val="0"/>
          <w:marTop w:val="0"/>
          <w:marBottom w:val="0"/>
          <w:divBdr>
            <w:top w:val="none" w:sz="0" w:space="0" w:color="auto"/>
            <w:left w:val="none" w:sz="0" w:space="0" w:color="auto"/>
            <w:bottom w:val="none" w:sz="0" w:space="0" w:color="auto"/>
            <w:right w:val="none" w:sz="0" w:space="0" w:color="auto"/>
          </w:divBdr>
        </w:div>
        <w:div w:id="1068305104">
          <w:marLeft w:val="0"/>
          <w:marRight w:val="0"/>
          <w:marTop w:val="0"/>
          <w:marBottom w:val="0"/>
          <w:divBdr>
            <w:top w:val="none" w:sz="0" w:space="0" w:color="auto"/>
            <w:left w:val="none" w:sz="0" w:space="0" w:color="auto"/>
            <w:bottom w:val="none" w:sz="0" w:space="0" w:color="auto"/>
            <w:right w:val="none" w:sz="0" w:space="0" w:color="auto"/>
          </w:divBdr>
        </w:div>
      </w:divsChild>
    </w:div>
    <w:div w:id="1787114675">
      <w:bodyDiv w:val="1"/>
      <w:marLeft w:val="0"/>
      <w:marRight w:val="0"/>
      <w:marTop w:val="0"/>
      <w:marBottom w:val="0"/>
      <w:divBdr>
        <w:top w:val="none" w:sz="0" w:space="0" w:color="auto"/>
        <w:left w:val="none" w:sz="0" w:space="0" w:color="auto"/>
        <w:bottom w:val="none" w:sz="0" w:space="0" w:color="auto"/>
        <w:right w:val="none" w:sz="0" w:space="0" w:color="auto"/>
      </w:divBdr>
    </w:div>
    <w:div w:id="1789934804">
      <w:bodyDiv w:val="1"/>
      <w:marLeft w:val="0"/>
      <w:marRight w:val="0"/>
      <w:marTop w:val="0"/>
      <w:marBottom w:val="0"/>
      <w:divBdr>
        <w:top w:val="none" w:sz="0" w:space="0" w:color="auto"/>
        <w:left w:val="none" w:sz="0" w:space="0" w:color="auto"/>
        <w:bottom w:val="none" w:sz="0" w:space="0" w:color="auto"/>
        <w:right w:val="none" w:sz="0" w:space="0" w:color="auto"/>
      </w:divBdr>
    </w:div>
    <w:div w:id="1800371764">
      <w:bodyDiv w:val="1"/>
      <w:marLeft w:val="0"/>
      <w:marRight w:val="0"/>
      <w:marTop w:val="0"/>
      <w:marBottom w:val="0"/>
      <w:divBdr>
        <w:top w:val="none" w:sz="0" w:space="0" w:color="auto"/>
        <w:left w:val="none" w:sz="0" w:space="0" w:color="auto"/>
        <w:bottom w:val="none" w:sz="0" w:space="0" w:color="auto"/>
        <w:right w:val="none" w:sz="0" w:space="0" w:color="auto"/>
      </w:divBdr>
    </w:div>
    <w:div w:id="1807089692">
      <w:bodyDiv w:val="1"/>
      <w:marLeft w:val="0"/>
      <w:marRight w:val="0"/>
      <w:marTop w:val="0"/>
      <w:marBottom w:val="0"/>
      <w:divBdr>
        <w:top w:val="none" w:sz="0" w:space="0" w:color="auto"/>
        <w:left w:val="none" w:sz="0" w:space="0" w:color="auto"/>
        <w:bottom w:val="none" w:sz="0" w:space="0" w:color="auto"/>
        <w:right w:val="none" w:sz="0" w:space="0" w:color="auto"/>
      </w:divBdr>
    </w:div>
    <w:div w:id="1808087771">
      <w:bodyDiv w:val="1"/>
      <w:marLeft w:val="0"/>
      <w:marRight w:val="0"/>
      <w:marTop w:val="0"/>
      <w:marBottom w:val="0"/>
      <w:divBdr>
        <w:top w:val="none" w:sz="0" w:space="0" w:color="auto"/>
        <w:left w:val="none" w:sz="0" w:space="0" w:color="auto"/>
        <w:bottom w:val="none" w:sz="0" w:space="0" w:color="auto"/>
        <w:right w:val="none" w:sz="0" w:space="0" w:color="auto"/>
      </w:divBdr>
    </w:div>
    <w:div w:id="1909146367">
      <w:bodyDiv w:val="1"/>
      <w:marLeft w:val="0"/>
      <w:marRight w:val="0"/>
      <w:marTop w:val="0"/>
      <w:marBottom w:val="0"/>
      <w:divBdr>
        <w:top w:val="none" w:sz="0" w:space="0" w:color="auto"/>
        <w:left w:val="none" w:sz="0" w:space="0" w:color="auto"/>
        <w:bottom w:val="none" w:sz="0" w:space="0" w:color="auto"/>
        <w:right w:val="none" w:sz="0" w:space="0" w:color="auto"/>
      </w:divBdr>
    </w:div>
    <w:div w:id="1922369827">
      <w:bodyDiv w:val="1"/>
      <w:marLeft w:val="0"/>
      <w:marRight w:val="0"/>
      <w:marTop w:val="0"/>
      <w:marBottom w:val="0"/>
      <w:divBdr>
        <w:top w:val="none" w:sz="0" w:space="0" w:color="auto"/>
        <w:left w:val="none" w:sz="0" w:space="0" w:color="auto"/>
        <w:bottom w:val="none" w:sz="0" w:space="0" w:color="auto"/>
        <w:right w:val="none" w:sz="0" w:space="0" w:color="auto"/>
      </w:divBdr>
      <w:divsChild>
        <w:div w:id="611479833">
          <w:marLeft w:val="0"/>
          <w:marRight w:val="0"/>
          <w:marTop w:val="0"/>
          <w:marBottom w:val="0"/>
          <w:divBdr>
            <w:top w:val="none" w:sz="0" w:space="0" w:color="auto"/>
            <w:left w:val="none" w:sz="0" w:space="0" w:color="auto"/>
            <w:bottom w:val="none" w:sz="0" w:space="0" w:color="auto"/>
            <w:right w:val="none" w:sz="0" w:space="0" w:color="auto"/>
          </w:divBdr>
          <w:divsChild>
            <w:div w:id="1270699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676956">
      <w:bodyDiv w:val="1"/>
      <w:marLeft w:val="0"/>
      <w:marRight w:val="0"/>
      <w:marTop w:val="0"/>
      <w:marBottom w:val="0"/>
      <w:divBdr>
        <w:top w:val="none" w:sz="0" w:space="0" w:color="auto"/>
        <w:left w:val="none" w:sz="0" w:space="0" w:color="auto"/>
        <w:bottom w:val="none" w:sz="0" w:space="0" w:color="auto"/>
        <w:right w:val="none" w:sz="0" w:space="0" w:color="auto"/>
      </w:divBdr>
    </w:div>
    <w:div w:id="1981499827">
      <w:bodyDiv w:val="1"/>
      <w:marLeft w:val="0"/>
      <w:marRight w:val="0"/>
      <w:marTop w:val="0"/>
      <w:marBottom w:val="0"/>
      <w:divBdr>
        <w:top w:val="none" w:sz="0" w:space="0" w:color="auto"/>
        <w:left w:val="none" w:sz="0" w:space="0" w:color="auto"/>
        <w:bottom w:val="none" w:sz="0" w:space="0" w:color="auto"/>
        <w:right w:val="none" w:sz="0" w:space="0" w:color="auto"/>
      </w:divBdr>
    </w:div>
    <w:div w:id="2048018363">
      <w:bodyDiv w:val="1"/>
      <w:marLeft w:val="0"/>
      <w:marRight w:val="0"/>
      <w:marTop w:val="0"/>
      <w:marBottom w:val="0"/>
      <w:divBdr>
        <w:top w:val="none" w:sz="0" w:space="0" w:color="auto"/>
        <w:left w:val="none" w:sz="0" w:space="0" w:color="auto"/>
        <w:bottom w:val="none" w:sz="0" w:space="0" w:color="auto"/>
        <w:right w:val="none" w:sz="0" w:space="0" w:color="auto"/>
      </w:divBdr>
      <w:divsChild>
        <w:div w:id="1883638681">
          <w:marLeft w:val="547"/>
          <w:marRight w:val="0"/>
          <w:marTop w:val="115"/>
          <w:marBottom w:val="0"/>
          <w:divBdr>
            <w:top w:val="none" w:sz="0" w:space="0" w:color="auto"/>
            <w:left w:val="none" w:sz="0" w:space="0" w:color="auto"/>
            <w:bottom w:val="none" w:sz="0" w:space="0" w:color="auto"/>
            <w:right w:val="none" w:sz="0" w:space="0" w:color="auto"/>
          </w:divBdr>
        </w:div>
      </w:divsChild>
    </w:div>
    <w:div w:id="20610501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footer" Target="footer1.xml"/><Relationship Id="rId10" Type="http://schemas.openxmlformats.org/officeDocument/2006/relationships/fontTable" Target="fontTable.xml"/><Relationship Id="rId11"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9418215-E434-3541-8352-5C98803A11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259</Words>
  <Characters>1478</Characters>
  <Application>Microsoft Macintosh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1734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IT Department</cp:lastModifiedBy>
  <cp:revision>3</cp:revision>
  <cp:lastPrinted>2018-08-25T16:56:00Z</cp:lastPrinted>
  <dcterms:created xsi:type="dcterms:W3CDTF">2018-08-27T21:08:00Z</dcterms:created>
  <dcterms:modified xsi:type="dcterms:W3CDTF">2018-08-27T21:08:00Z</dcterms:modified>
</cp:coreProperties>
</file>